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C8E9D7" w14:textId="40DC7651" w:rsidR="00821FE5" w:rsidRPr="006A6C67" w:rsidRDefault="00DB4048" w:rsidP="006A6C67">
      <w:pPr>
        <w:pStyle w:val="IntenseQuote"/>
        <w:rPr>
          <w:rStyle w:val="BookTitle"/>
          <w:i/>
          <w:iCs/>
          <w:color w:val="0D0D0D" w:themeColor="text1" w:themeTint="F2"/>
          <w:spacing w:val="0"/>
          <w:sz w:val="36"/>
          <w:szCs w:val="36"/>
          <w:lang w:val="en-IN"/>
        </w:rPr>
      </w:pPr>
      <w:r>
        <w:rPr>
          <w:noProof/>
        </w:rPr>
        <mc:AlternateContent>
          <mc:Choice Requires="wps">
            <w:drawing>
              <wp:anchor distT="45720" distB="45720" distL="114300" distR="114300" simplePos="0" relativeHeight="251659264" behindDoc="0" locked="0" layoutInCell="1" allowOverlap="1" wp14:anchorId="636792BF" wp14:editId="1DEC31CB">
                <wp:simplePos x="0" y="0"/>
                <wp:positionH relativeFrom="margin">
                  <wp:align>right</wp:align>
                </wp:positionH>
                <wp:positionV relativeFrom="paragraph">
                  <wp:posOffset>1036320</wp:posOffset>
                </wp:positionV>
                <wp:extent cx="5928360" cy="1844040"/>
                <wp:effectExtent l="0" t="0" r="1524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1844040"/>
                        </a:xfrm>
                        <a:prstGeom prst="rect">
                          <a:avLst/>
                        </a:prstGeom>
                        <a:solidFill>
                          <a:srgbClr val="FFFFFF"/>
                        </a:solidFill>
                        <a:ln w="9525">
                          <a:solidFill>
                            <a:srgbClr val="000000"/>
                          </a:solidFill>
                          <a:miter lim="800000"/>
                          <a:headEnd/>
                          <a:tailEnd/>
                        </a:ln>
                      </wps:spPr>
                      <wps:txbx>
                        <w:txbxContent>
                          <w:p w14:paraId="40DCBA59" w14:textId="77777777" w:rsidR="00E618F1" w:rsidRPr="00A47D2F" w:rsidRDefault="00E618F1" w:rsidP="00E618F1">
                            <w:pPr>
                              <w:pStyle w:val="Heading1"/>
                              <w:rPr>
                                <w:b/>
                                <w:bCs/>
                                <w:color w:val="0D0D0D" w:themeColor="text1" w:themeTint="F2"/>
                                <w:u w:val="single"/>
                              </w:rPr>
                            </w:pPr>
                            <w:r w:rsidRPr="00A47D2F">
                              <w:rPr>
                                <w:b/>
                                <w:bCs/>
                                <w:color w:val="0D0D0D" w:themeColor="text1" w:themeTint="F2"/>
                                <w:u w:val="single"/>
                              </w:rPr>
                              <w:t xml:space="preserve">Abstract : </w:t>
                            </w:r>
                          </w:p>
                          <w:p w14:paraId="6EE5AD90" w14:textId="77777777" w:rsidR="00E618F1" w:rsidRPr="00EF318E" w:rsidRDefault="00E618F1" w:rsidP="00E618F1">
                            <w:pPr>
                              <w:rPr>
                                <w:rFonts w:cstheme="minorHAnsi"/>
                                <w:sz w:val="24"/>
                                <w:szCs w:val="24"/>
                              </w:rPr>
                            </w:pPr>
                            <w:r w:rsidRPr="00EF318E">
                              <w:rPr>
                                <w:rFonts w:cstheme="minorHAnsi"/>
                                <w:sz w:val="24"/>
                                <w:szCs w:val="24"/>
                              </w:rPr>
                              <w:t>The data from Play Store applications has a huge potential to propel app-making companies to success. For developers to work on and take advantage of the Android market, useful information may be derived.</w:t>
                            </w:r>
                          </w:p>
                          <w:p w14:paraId="7C406738" w14:textId="77777777" w:rsidR="00E618F1" w:rsidRPr="00EF318E" w:rsidRDefault="00E618F1" w:rsidP="00E618F1">
                            <w:pPr>
                              <w:rPr>
                                <w:rFonts w:cstheme="minorHAnsi"/>
                                <w:sz w:val="24"/>
                                <w:szCs w:val="24"/>
                              </w:rPr>
                            </w:pPr>
                            <w:r w:rsidRPr="00EF318E">
                              <w:rPr>
                                <w:rFonts w:cstheme="minorHAnsi"/>
                                <w:sz w:val="24"/>
                                <w:szCs w:val="24"/>
                              </w:rPr>
                              <w:t>Category, rating, size, and other information are present for each app (row). Reviews of the Android apps from customers are included in another dataset.</w:t>
                            </w:r>
                          </w:p>
                          <w:p w14:paraId="3B59FF6D" w14:textId="4DC4BD90" w:rsidR="00E618F1" w:rsidRPr="00EF318E" w:rsidRDefault="00E618F1" w:rsidP="00E618F1">
                            <w:pPr>
                              <w:rPr>
                                <w:rFonts w:cstheme="minorHAnsi"/>
                                <w:sz w:val="24"/>
                                <w:szCs w:val="24"/>
                              </w:rPr>
                            </w:pPr>
                            <w:r w:rsidRPr="00EF318E">
                              <w:rPr>
                                <w:rFonts w:cstheme="minorHAnsi"/>
                                <w:sz w:val="24"/>
                                <w:szCs w:val="24"/>
                              </w:rPr>
                              <w:t>Discover the major elements influencing app engagement and success by exploring and analysing the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6792BF" id="_x0000_t202" coordsize="21600,21600" o:spt="202" path="m,l,21600r21600,l21600,xe">
                <v:stroke joinstyle="miter"/>
                <v:path gradientshapeok="t" o:connecttype="rect"/>
              </v:shapetype>
              <v:shape id="Text Box 2" o:spid="_x0000_s1026" type="#_x0000_t202" style="position:absolute;left:0;text-align:left;margin-left:415.6pt;margin-top:81.6pt;width:466.8pt;height:145.2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">
                <v:textbox>
                  <w:txbxContent>
                    <w:p w14:paraId="40DCBA59" w14:textId="77777777" w:rsidR="00E618F1" w:rsidRPr="00A47D2F" w:rsidRDefault="00E618F1" w:rsidP="00E618F1">
                      <w:pPr>
                        <w:pStyle w:val="Heading1"/>
                        <w:rPr>
                          <w:b/>
                          <w:bCs/>
                          <w:color w:val="0D0D0D" w:themeColor="text1" w:themeTint="F2"/>
                          <w:u w:val="single"/>
                        </w:rPr>
                      </w:pPr>
                      <w:r w:rsidRPr="00A47D2F">
                        <w:rPr>
                          <w:b/>
                          <w:bCs/>
                          <w:color w:val="0D0D0D" w:themeColor="text1" w:themeTint="F2"/>
                          <w:u w:val="single"/>
                        </w:rPr>
                        <w:t xml:space="preserve">Abstract : </w:t>
                      </w:r>
                    </w:p>
                    <w:p w14:paraId="6EE5AD90" w14:textId="77777777" w:rsidR="00E618F1" w:rsidRPr="00EF318E" w:rsidRDefault="00E618F1" w:rsidP="00E618F1">
                      <w:pPr>
                        <w:rPr>
                          <w:rFonts w:cstheme="minorHAnsi"/>
                          <w:sz w:val="24"/>
                          <w:szCs w:val="24"/>
                        </w:rPr>
                      </w:pPr>
                      <w:r w:rsidRPr="00EF318E">
                        <w:rPr>
                          <w:rFonts w:cstheme="minorHAnsi"/>
                          <w:sz w:val="24"/>
                          <w:szCs w:val="24"/>
                        </w:rPr>
                        <w:t>The data from Play Store applications has a huge potential to propel app-making companies to success. For developers to work on and take advantage of the Android market, useful information may be derived.</w:t>
                      </w:r>
                    </w:p>
                    <w:p w14:paraId="7C406738" w14:textId="77777777" w:rsidR="00E618F1" w:rsidRPr="00EF318E" w:rsidRDefault="00E618F1" w:rsidP="00E618F1">
                      <w:pPr>
                        <w:rPr>
                          <w:rFonts w:cstheme="minorHAnsi"/>
                          <w:sz w:val="24"/>
                          <w:szCs w:val="24"/>
                        </w:rPr>
                      </w:pPr>
                      <w:r w:rsidRPr="00EF318E">
                        <w:rPr>
                          <w:rFonts w:cstheme="minorHAnsi"/>
                          <w:sz w:val="24"/>
                          <w:szCs w:val="24"/>
                        </w:rPr>
                        <w:t>Category, rating, size, and other information are present for each app (row). Reviews of the Android apps from customers are included in another dataset.</w:t>
                      </w:r>
                    </w:p>
                    <w:p w14:paraId="3B59FF6D" w14:textId="4DC4BD90" w:rsidR="00E618F1" w:rsidRPr="00EF318E" w:rsidRDefault="00E618F1" w:rsidP="00E618F1">
                      <w:pPr>
                        <w:rPr>
                          <w:rFonts w:cstheme="minorHAnsi"/>
                          <w:sz w:val="24"/>
                          <w:szCs w:val="24"/>
                        </w:rPr>
                      </w:pPr>
                      <w:r w:rsidRPr="00EF318E">
                        <w:rPr>
                          <w:rFonts w:cstheme="minorHAnsi"/>
                          <w:sz w:val="24"/>
                          <w:szCs w:val="24"/>
                        </w:rPr>
                        <w:t>Discover the major elements influencing app engagement and success by exploring and analysing the data.</w:t>
                      </w:r>
                    </w:p>
                  </w:txbxContent>
                </v:textbox>
                <w10:wrap type="square" anchorx="margin"/>
              </v:shape>
            </w:pict>
          </mc:Fallback>
        </mc:AlternateContent>
      </w:r>
      <w:r w:rsidR="00120AA6" w:rsidRPr="00120AA6">
        <w:rPr>
          <w:lang w:val="en-IN"/>
        </w:rPr>
        <w:t xml:space="preserve">   </w:t>
      </w:r>
      <w:r w:rsidR="00120AA6">
        <w:rPr>
          <w:lang w:val="en-IN"/>
        </w:rPr>
        <w:t xml:space="preserve">              </w:t>
      </w:r>
      <w:r w:rsidR="00120AA6" w:rsidRPr="006A6C67">
        <w:rPr>
          <w:b/>
          <w:bCs/>
          <w:color w:val="0D0D0D" w:themeColor="text1" w:themeTint="F2"/>
          <w:sz w:val="36"/>
          <w:szCs w:val="36"/>
          <w:lang w:val="en-IN"/>
        </w:rPr>
        <w:t xml:space="preserve">   EDA on Google Play Store review analys</w:t>
      </w:r>
      <w:r w:rsidR="002070D5">
        <w:rPr>
          <w:b/>
          <w:bCs/>
          <w:color w:val="0D0D0D" w:themeColor="text1" w:themeTint="F2"/>
          <w:sz w:val="36"/>
          <w:szCs w:val="36"/>
          <w:lang w:val="en-IN"/>
        </w:rPr>
        <w:t>is</w:t>
      </w:r>
      <w:r w:rsidR="00821FE5" w:rsidRPr="006512EE">
        <w:rPr>
          <w:b/>
          <w:bCs/>
          <w:sz w:val="36"/>
          <w:szCs w:val="36"/>
          <w:lang w:val="en-IN"/>
        </w:rPr>
        <w:t xml:space="preserve"> </w:t>
      </w:r>
      <w:r w:rsidR="002070D5">
        <w:rPr>
          <w:b/>
          <w:bCs/>
          <w:sz w:val="36"/>
          <w:szCs w:val="36"/>
          <w:lang w:val="en-IN"/>
        </w:rPr>
        <w:t xml:space="preserve">    </w:t>
      </w:r>
      <w:r w:rsidR="002070D5" w:rsidRPr="002070D5">
        <w:rPr>
          <w:b/>
          <w:bCs/>
          <w:sz w:val="20"/>
          <w:szCs w:val="20"/>
          <w:lang w:val="en-IN"/>
        </w:rPr>
        <w:t>by</w:t>
      </w:r>
      <w:r w:rsidR="002070D5">
        <w:rPr>
          <w:b/>
          <w:bCs/>
          <w:sz w:val="36"/>
          <w:szCs w:val="36"/>
          <w:lang w:val="en-IN"/>
        </w:rPr>
        <w:t xml:space="preserve"> </w:t>
      </w:r>
      <w:r w:rsidR="006512EE" w:rsidRPr="002070D5">
        <w:rPr>
          <w:rStyle w:val="BookTitle"/>
          <w:color w:val="0D0D0D" w:themeColor="text1" w:themeTint="F2"/>
        </w:rPr>
        <w:t>AMOL THAKUR</w:t>
      </w:r>
    </w:p>
    <w:p w14:paraId="057BC8C1" w14:textId="212DC97D" w:rsidR="00213DE5" w:rsidRDefault="00E9779B" w:rsidP="007143C5">
      <w:r>
        <w:rPr>
          <w:noProof/>
        </w:rPr>
        <mc:AlternateContent>
          <mc:Choice Requires="wps">
            <w:drawing>
              <wp:anchor distT="45720" distB="45720" distL="114300" distR="114300" simplePos="0" relativeHeight="251661312" behindDoc="0" locked="0" layoutInCell="1" allowOverlap="1" wp14:anchorId="0429C0C5" wp14:editId="74C674C9">
                <wp:simplePos x="0" y="0"/>
                <wp:positionH relativeFrom="margin">
                  <wp:align>right</wp:align>
                </wp:positionH>
                <wp:positionV relativeFrom="paragraph">
                  <wp:posOffset>2006600</wp:posOffset>
                </wp:positionV>
                <wp:extent cx="5928360" cy="5029200"/>
                <wp:effectExtent l="0" t="0" r="15240" b="1905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5029200"/>
                        </a:xfrm>
                        <a:prstGeom prst="rect">
                          <a:avLst/>
                        </a:prstGeom>
                        <a:solidFill>
                          <a:srgbClr val="FFFFFF"/>
                        </a:solidFill>
                        <a:ln w="9525">
                          <a:solidFill>
                            <a:srgbClr val="000000"/>
                          </a:solidFill>
                          <a:miter lim="800000"/>
                          <a:headEnd/>
                          <a:tailEnd/>
                        </a:ln>
                      </wps:spPr>
                      <wps:txbx>
                        <w:txbxContent>
                          <w:p w14:paraId="66FA2D0B" w14:textId="79CDE945" w:rsidR="00A97ABE" w:rsidRPr="00A47D2F" w:rsidRDefault="00A97ABE" w:rsidP="00BF4206">
                            <w:pPr>
                              <w:shd w:val="clear" w:color="auto" w:fill="FFFFFF"/>
                              <w:spacing w:before="120" w:after="120"/>
                              <w:jc w:val="both"/>
                              <w:rPr>
                                <w:rFonts w:ascii="Times New Roman" w:eastAsia="Times New Roman" w:hAnsi="Times New Roman" w:cs="Times New Roman"/>
                                <w:color w:val="000000"/>
                                <w:sz w:val="32"/>
                                <w:szCs w:val="32"/>
                                <w:u w:val="single"/>
                                <w:lang w:val="en-IN" w:eastAsia="en-IN"/>
                              </w:rPr>
                            </w:pPr>
                            <w:r w:rsidRPr="00A47D2F">
                              <w:rPr>
                                <w:color w:val="212121"/>
                                <w:sz w:val="32"/>
                                <w:szCs w:val="32"/>
                                <w:u w:val="single"/>
                              </w:rPr>
                              <w:t>Introduction</w:t>
                            </w:r>
                            <w:r w:rsidR="0065226B" w:rsidRPr="00A47D2F">
                              <w:rPr>
                                <w:color w:val="212121"/>
                                <w:sz w:val="32"/>
                                <w:szCs w:val="32"/>
                                <w:u w:val="single"/>
                              </w:rPr>
                              <w:t xml:space="preserve"> </w:t>
                            </w:r>
                            <w:r w:rsidR="00A47D2F" w:rsidRPr="00A47D2F">
                              <w:rPr>
                                <w:color w:val="212121"/>
                                <w:sz w:val="32"/>
                                <w:szCs w:val="32"/>
                                <w:u w:val="single"/>
                              </w:rPr>
                              <w:t>:</w:t>
                            </w:r>
                          </w:p>
                          <w:p w14:paraId="0C5D033C" w14:textId="097897FA" w:rsidR="00DB4048" w:rsidRPr="00EF318E" w:rsidRDefault="001F0A60">
                            <w:pPr>
                              <w:rPr>
                                <w:rFonts w:eastAsia="Times New Roman" w:cstheme="minorHAnsi"/>
                                <w:b/>
                                <w:bCs/>
                                <w:color w:val="000000"/>
                                <w:sz w:val="24"/>
                                <w:szCs w:val="24"/>
                                <w:lang w:val="en-IN" w:eastAsia="en-IN"/>
                              </w:rPr>
                            </w:pPr>
                            <w:r w:rsidRPr="00EF318E">
                              <w:rPr>
                                <w:rFonts w:eastAsia="Times New Roman" w:cstheme="minorHAnsi"/>
                                <w:color w:val="000000"/>
                                <w:sz w:val="24"/>
                                <w:szCs w:val="24"/>
                                <w:lang w:val="en-IN" w:eastAsia="en-IN"/>
                              </w:rPr>
                              <w:t>Google Play, often known as the Google Play Store and formerly known as Android Market, is a digital distribution platform that Google manages and creates. Users may browse and download apps created with the Android software development kit (SDK) and published through Google using this as the official app store for certified devices using ChromeOS as well as certified versions of the Android and its derivatives operating systems. In addition to delivering music, books, movies, and television shows, Google Play has also operated as a digital media shop. The Android and iOS applications and a web browser may be used to access content that has been purchased on Google Play Movies &amp; TV and Google Play Books</w:t>
                            </w:r>
                            <w:r w:rsidRPr="00EF318E">
                              <w:rPr>
                                <w:rFonts w:eastAsia="Times New Roman" w:cstheme="minorHAnsi"/>
                                <w:b/>
                                <w:bCs/>
                                <w:color w:val="000000"/>
                                <w:sz w:val="24"/>
                                <w:szCs w:val="24"/>
                                <w:lang w:val="en-IN" w:eastAsia="en-IN"/>
                              </w:rPr>
                              <w:t>.</w:t>
                            </w:r>
                          </w:p>
                          <w:p w14:paraId="53769016" w14:textId="77777777" w:rsidR="005B31AE" w:rsidRPr="00EF318E" w:rsidRDefault="005B31AE">
                            <w:pPr>
                              <w:rPr>
                                <w:rFonts w:eastAsia="Times New Roman" w:cstheme="minorHAnsi"/>
                                <w:color w:val="000000"/>
                                <w:sz w:val="24"/>
                                <w:szCs w:val="24"/>
                                <w:lang w:val="en-IN" w:eastAsia="en-IN"/>
                              </w:rPr>
                            </w:pPr>
                          </w:p>
                          <w:p w14:paraId="5892BFA8" w14:textId="77777777" w:rsidR="005B31AE" w:rsidRPr="00EF318E" w:rsidRDefault="005B31AE">
                            <w:pPr>
                              <w:rPr>
                                <w:rFonts w:eastAsia="Times New Roman" w:cstheme="minorHAnsi"/>
                                <w:color w:val="000000"/>
                                <w:sz w:val="24"/>
                                <w:szCs w:val="24"/>
                                <w:lang w:val="en-IN" w:eastAsia="en-IN"/>
                              </w:rPr>
                            </w:pPr>
                          </w:p>
                          <w:p w14:paraId="0464906A" w14:textId="77777777" w:rsidR="005B31AE" w:rsidRPr="00EF318E" w:rsidRDefault="005B31AE">
                            <w:pPr>
                              <w:rPr>
                                <w:rFonts w:eastAsia="Times New Roman" w:cstheme="minorHAnsi"/>
                                <w:color w:val="000000"/>
                                <w:sz w:val="24"/>
                                <w:szCs w:val="24"/>
                                <w:lang w:val="en-IN" w:eastAsia="en-IN"/>
                              </w:rPr>
                            </w:pPr>
                          </w:p>
                          <w:p w14:paraId="78B19691" w14:textId="10CF866C" w:rsidR="002E6AE0" w:rsidRPr="00EF318E" w:rsidRDefault="00E9061D">
                            <w:pPr>
                              <w:rPr>
                                <w:rFonts w:eastAsia="Times New Roman" w:cstheme="minorHAnsi"/>
                                <w:color w:val="000000"/>
                                <w:sz w:val="24"/>
                                <w:szCs w:val="24"/>
                                <w:lang w:val="en-IN" w:eastAsia="en-IN"/>
                              </w:rPr>
                            </w:pPr>
                            <w:r w:rsidRPr="00EF318E">
                              <w:rPr>
                                <w:rFonts w:eastAsia="Times New Roman" w:cstheme="minorHAnsi"/>
                                <w:color w:val="000000"/>
                                <w:sz w:val="24"/>
                                <w:szCs w:val="24"/>
                                <w:lang w:val="en-IN" w:eastAsia="en-IN"/>
                              </w:rPr>
                              <w:t>Google Play offers applications that may be downloaded for free or for a fee. They may be installed on a device directly from the Google Play website or through the proprietary Google Play Store mobile app for Android devices. Users of devices with certain hardware components, such as a motion sensor (for motion-dependent games) or a front-facing camera, might be targeted by applications that leverage the hardware capabilities of a device (for online video calling). In 2016, there were over 82 billion app downloads from the Google Play Store. In 2017, there were over 3.5 million applications released, however following a purge of apps, the number of users is back up to over 3 million, depending on how severe the purge was.</w:t>
                            </w:r>
                          </w:p>
                          <w:p w14:paraId="66E8693E" w14:textId="77777777" w:rsidR="002E6AE0" w:rsidRPr="00EF318E" w:rsidRDefault="002E6AE0">
                            <w:pPr>
                              <w:rPr>
                                <w:rFonts w:eastAsia="Times New Roman" w:cstheme="minorHAnsi"/>
                                <w:b/>
                                <w:bCs/>
                                <w:color w:val="000000"/>
                                <w:sz w:val="24"/>
                                <w:szCs w:val="24"/>
                                <w:lang w:val="en-IN" w:eastAsia="en-IN"/>
                              </w:rPr>
                            </w:pPr>
                          </w:p>
                          <w:p w14:paraId="7806BDB7" w14:textId="77777777" w:rsidR="002E6AE0" w:rsidRPr="001F0A60" w:rsidRDefault="002E6AE0">
                            <w:pPr>
                              <w:rPr>
                                <w:rFonts w:asciiTheme="majorHAnsi" w:hAnsiTheme="majorHAnsi" w:cstheme="majorHAnsi"/>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29C0C5" id="_x0000_s1027" type="#_x0000_t202" style="position:absolute;margin-left:415.6pt;margin-top:158pt;width:466.8pt;height:396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">
                <v:textbox>
                  <w:txbxContent>
                    <w:p w14:paraId="66FA2D0B" w14:textId="79CDE945" w:rsidR="00A97ABE" w:rsidRPr="00A47D2F" w:rsidRDefault="00A97ABE" w:rsidP="00BF4206">
                      <w:pPr>
                        <w:shd w:val="clear" w:color="auto" w:fill="FFFFFF"/>
                        <w:spacing w:before="120" w:after="120"/>
                        <w:jc w:val="both"/>
                        <w:rPr>
                          <w:rFonts w:ascii="Times New Roman" w:eastAsia="Times New Roman" w:hAnsi="Times New Roman" w:cs="Times New Roman"/>
                          <w:color w:val="000000"/>
                          <w:sz w:val="32"/>
                          <w:szCs w:val="32"/>
                          <w:u w:val="single"/>
                          <w:lang w:val="en-IN" w:eastAsia="en-IN"/>
                        </w:rPr>
                      </w:pPr>
                      <w:r w:rsidRPr="00A47D2F">
                        <w:rPr>
                          <w:color w:val="212121"/>
                          <w:sz w:val="32"/>
                          <w:szCs w:val="32"/>
                          <w:u w:val="single"/>
                        </w:rPr>
                        <w:t>Introduction</w:t>
                      </w:r>
                      <w:r w:rsidR="0065226B" w:rsidRPr="00A47D2F">
                        <w:rPr>
                          <w:color w:val="212121"/>
                          <w:sz w:val="32"/>
                          <w:szCs w:val="32"/>
                          <w:u w:val="single"/>
                        </w:rPr>
                        <w:t xml:space="preserve"> </w:t>
                      </w:r>
                      <w:r w:rsidR="00A47D2F" w:rsidRPr="00A47D2F">
                        <w:rPr>
                          <w:color w:val="212121"/>
                          <w:sz w:val="32"/>
                          <w:szCs w:val="32"/>
                          <w:u w:val="single"/>
                        </w:rPr>
                        <w:t>:</w:t>
                      </w:r>
                    </w:p>
                    <w:p w14:paraId="0C5D033C" w14:textId="097897FA" w:rsidR="00DB4048" w:rsidRPr="00EF318E" w:rsidRDefault="001F0A60">
                      <w:pPr>
                        <w:rPr>
                          <w:rFonts w:eastAsia="Times New Roman" w:cstheme="minorHAnsi"/>
                          <w:b/>
                          <w:bCs/>
                          <w:color w:val="000000"/>
                          <w:sz w:val="24"/>
                          <w:szCs w:val="24"/>
                          <w:lang w:val="en-IN" w:eastAsia="en-IN"/>
                        </w:rPr>
                      </w:pPr>
                      <w:r w:rsidRPr="00EF318E">
                        <w:rPr>
                          <w:rFonts w:eastAsia="Times New Roman" w:cstheme="minorHAnsi"/>
                          <w:color w:val="000000"/>
                          <w:sz w:val="24"/>
                          <w:szCs w:val="24"/>
                          <w:lang w:val="en-IN" w:eastAsia="en-IN"/>
                        </w:rPr>
                        <w:t>Google Play, often known as the Google Play Store and formerly known as Android Market, is a digital distribution platform that Google manages and creates. Users may browse and download apps created with the Android software development kit (SDK) and published through Google using this as the official app store for certified devices using ChromeOS as well as certified versions of the Android and its derivatives operating systems. In addition to delivering music, books, movies, and television shows, Google Play has also operated as a digital media shop. The Android and iOS applications and a web browser may be used to access content that has been purchased on Google Play Movies &amp; TV and Google Play Books</w:t>
                      </w:r>
                      <w:r w:rsidRPr="00EF318E">
                        <w:rPr>
                          <w:rFonts w:eastAsia="Times New Roman" w:cstheme="minorHAnsi"/>
                          <w:b/>
                          <w:bCs/>
                          <w:color w:val="000000"/>
                          <w:sz w:val="24"/>
                          <w:szCs w:val="24"/>
                          <w:lang w:val="en-IN" w:eastAsia="en-IN"/>
                        </w:rPr>
                        <w:t>.</w:t>
                      </w:r>
                    </w:p>
                    <w:p w14:paraId="53769016" w14:textId="77777777" w:rsidR="005B31AE" w:rsidRPr="00EF318E" w:rsidRDefault="005B31AE">
                      <w:pPr>
                        <w:rPr>
                          <w:rFonts w:eastAsia="Times New Roman" w:cstheme="minorHAnsi"/>
                          <w:color w:val="000000"/>
                          <w:sz w:val="24"/>
                          <w:szCs w:val="24"/>
                          <w:lang w:val="en-IN" w:eastAsia="en-IN"/>
                        </w:rPr>
                      </w:pPr>
                    </w:p>
                    <w:p w14:paraId="5892BFA8" w14:textId="77777777" w:rsidR="005B31AE" w:rsidRPr="00EF318E" w:rsidRDefault="005B31AE">
                      <w:pPr>
                        <w:rPr>
                          <w:rFonts w:eastAsia="Times New Roman" w:cstheme="minorHAnsi"/>
                          <w:color w:val="000000"/>
                          <w:sz w:val="24"/>
                          <w:szCs w:val="24"/>
                          <w:lang w:val="en-IN" w:eastAsia="en-IN"/>
                        </w:rPr>
                      </w:pPr>
                    </w:p>
                    <w:p w14:paraId="0464906A" w14:textId="77777777" w:rsidR="005B31AE" w:rsidRPr="00EF318E" w:rsidRDefault="005B31AE">
                      <w:pPr>
                        <w:rPr>
                          <w:rFonts w:eastAsia="Times New Roman" w:cstheme="minorHAnsi"/>
                          <w:color w:val="000000"/>
                          <w:sz w:val="24"/>
                          <w:szCs w:val="24"/>
                          <w:lang w:val="en-IN" w:eastAsia="en-IN"/>
                        </w:rPr>
                      </w:pPr>
                    </w:p>
                    <w:p w14:paraId="78B19691" w14:textId="10CF866C" w:rsidR="002E6AE0" w:rsidRPr="00EF318E" w:rsidRDefault="00E9061D">
                      <w:pPr>
                        <w:rPr>
                          <w:rFonts w:eastAsia="Times New Roman" w:cstheme="minorHAnsi"/>
                          <w:color w:val="000000"/>
                          <w:sz w:val="24"/>
                          <w:szCs w:val="24"/>
                          <w:lang w:val="en-IN" w:eastAsia="en-IN"/>
                        </w:rPr>
                      </w:pPr>
                      <w:r w:rsidRPr="00EF318E">
                        <w:rPr>
                          <w:rFonts w:eastAsia="Times New Roman" w:cstheme="minorHAnsi"/>
                          <w:color w:val="000000"/>
                          <w:sz w:val="24"/>
                          <w:szCs w:val="24"/>
                          <w:lang w:val="en-IN" w:eastAsia="en-IN"/>
                        </w:rPr>
                        <w:t>Google Play offers applications that may be downloaded for free or for a fee. They may be installed on a device directly from the Google Play website or through the proprietary Google Play Store mobile app for Android devices. Users of devices with certain hardware components, such as a motion sensor (for motion-dependent games) or a front-facing camera, might be targeted by applications that leverage the hardware capabilities of a device (for online video calling). In 2016, there were over 82 billion app downloads from the Google Play Store. In 2017, there were over 3.5 million applications released, however following a purge of apps, the number of users is back up to over 3 million, depending on how severe the purge was.</w:t>
                      </w:r>
                    </w:p>
                    <w:p w14:paraId="66E8693E" w14:textId="77777777" w:rsidR="002E6AE0" w:rsidRPr="00EF318E" w:rsidRDefault="002E6AE0">
                      <w:pPr>
                        <w:rPr>
                          <w:rFonts w:eastAsia="Times New Roman" w:cstheme="minorHAnsi"/>
                          <w:b/>
                          <w:bCs/>
                          <w:color w:val="000000"/>
                          <w:sz w:val="24"/>
                          <w:szCs w:val="24"/>
                          <w:lang w:val="en-IN" w:eastAsia="en-IN"/>
                        </w:rPr>
                      </w:pPr>
                    </w:p>
                    <w:p w14:paraId="7806BDB7" w14:textId="77777777" w:rsidR="002E6AE0" w:rsidRPr="001F0A60" w:rsidRDefault="002E6AE0">
                      <w:pPr>
                        <w:rPr>
                          <w:rFonts w:asciiTheme="majorHAnsi" w:hAnsiTheme="majorHAnsi" w:cstheme="majorHAnsi"/>
                          <w:sz w:val="24"/>
                          <w:szCs w:val="24"/>
                        </w:rPr>
                      </w:pPr>
                    </w:p>
                  </w:txbxContent>
                </v:textbox>
                <w10:wrap type="square" anchorx="margin"/>
              </v:shape>
            </w:pict>
          </mc:Fallback>
        </mc:AlternateContent>
      </w:r>
      <w:r w:rsidR="00213DE5">
        <w:t xml:space="preserve">      </w:t>
      </w:r>
    </w:p>
    <w:p w14:paraId="5A368DD7" w14:textId="09ED9CC0" w:rsidR="008F2003" w:rsidRDefault="001C52E2" w:rsidP="0050511F">
      <w:pPr>
        <w:pStyle w:val="Heading1"/>
        <w:rPr>
          <w:rFonts w:asciiTheme="minorHAnsi" w:hAnsiTheme="minorHAnsi" w:cstheme="minorHAnsi"/>
          <w:b/>
          <w:bCs/>
          <w:color w:val="0D0D0D" w:themeColor="text1" w:themeTint="F2"/>
          <w:u w:val="single"/>
        </w:rPr>
      </w:pPr>
      <w:r w:rsidRPr="001C52E2">
        <w:rPr>
          <w:rFonts w:asciiTheme="minorHAnsi" w:hAnsiTheme="minorHAnsi" w:cstheme="minorHAnsi"/>
          <w:b/>
          <w:bCs/>
          <w:color w:val="0D0D0D" w:themeColor="text1" w:themeTint="F2"/>
          <w:u w:val="single"/>
        </w:rPr>
        <w:lastRenderedPageBreak/>
        <w:t>Description of Datasets</w:t>
      </w:r>
      <w:r>
        <w:rPr>
          <w:rFonts w:asciiTheme="minorHAnsi" w:hAnsiTheme="minorHAnsi" w:cstheme="minorHAnsi"/>
          <w:b/>
          <w:bCs/>
          <w:color w:val="0D0D0D" w:themeColor="text1" w:themeTint="F2"/>
          <w:u w:val="single"/>
        </w:rPr>
        <w:t>:</w:t>
      </w:r>
    </w:p>
    <w:p w14:paraId="6ACD80A5" w14:textId="312A41B9" w:rsidR="001C52E2" w:rsidRDefault="008B66DE" w:rsidP="001C52E2">
      <w:r>
        <w:t xml:space="preserve"> </w:t>
      </w:r>
    </w:p>
    <w:p w14:paraId="6BCFDEDB" w14:textId="6FD697B0" w:rsidR="000965F9" w:rsidRPr="00CF69E8" w:rsidRDefault="005D1B83" w:rsidP="00CF69E8">
      <w:pPr>
        <w:rPr>
          <w:sz w:val="24"/>
          <w:szCs w:val="24"/>
        </w:rPr>
      </w:pPr>
      <w:r>
        <w:rPr>
          <w:noProof/>
        </w:rPr>
        <mc:AlternateContent>
          <mc:Choice Requires="wps">
            <w:drawing>
              <wp:anchor distT="45720" distB="45720" distL="114300" distR="114300" simplePos="0" relativeHeight="251670528" behindDoc="0" locked="0" layoutInCell="1" allowOverlap="1" wp14:anchorId="62013F79" wp14:editId="573BD0B3">
                <wp:simplePos x="0" y="0"/>
                <wp:positionH relativeFrom="column">
                  <wp:posOffset>2987040</wp:posOffset>
                </wp:positionH>
                <wp:positionV relativeFrom="paragraph">
                  <wp:posOffset>998855</wp:posOffset>
                </wp:positionV>
                <wp:extent cx="3169920" cy="3947160"/>
                <wp:effectExtent l="0" t="0" r="11430" b="1524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920" cy="3947160"/>
                        </a:xfrm>
                        <a:prstGeom prst="rect">
                          <a:avLst/>
                        </a:prstGeom>
                        <a:solidFill>
                          <a:srgbClr val="FFFFFF"/>
                        </a:solidFill>
                        <a:ln w="9525">
                          <a:solidFill>
                            <a:srgbClr val="000000"/>
                          </a:solidFill>
                          <a:miter lim="800000"/>
                          <a:headEnd/>
                          <a:tailEnd/>
                        </a:ln>
                      </wps:spPr>
                      <wps:txbx>
                        <w:txbxContent>
                          <w:p w14:paraId="256A17EC" w14:textId="77777777" w:rsidR="000965F9" w:rsidRPr="00E911D3" w:rsidRDefault="000965F9" w:rsidP="000965F9">
                            <w:pPr>
                              <w:pStyle w:val="NormalWeb"/>
                              <w:spacing w:before="0" w:beforeAutospacing="0" w:after="0" w:afterAutospacing="0"/>
                              <w:rPr>
                                <w:b/>
                                <w:bCs/>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577"/>
                              <w:gridCol w:w="1502"/>
                              <w:gridCol w:w="2601"/>
                            </w:tblGrid>
                            <w:tr w:rsidR="00C92707" w14:paraId="12E71D4E" w14:textId="77777777" w:rsidTr="00A85372">
                              <w:trPr>
                                <w:trHeight w:val="26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2479C5" w14:textId="77777777" w:rsidR="000965F9" w:rsidRDefault="000965F9" w:rsidP="00C07D03">
                                  <w:pPr>
                                    <w:pStyle w:val="NormalWeb"/>
                                    <w:spacing w:before="0" w:beforeAutospacing="0" w:after="0" w:afterAutospacing="0"/>
                                  </w:pPr>
                                  <w:r>
                                    <w:rPr>
                                      <w:color w:val="000000"/>
                                    </w:rPr>
                                    <w:t xml:space="preserve"> 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606DE1" w14:textId="77777777" w:rsidR="000965F9" w:rsidRDefault="000965F9" w:rsidP="00E911D3">
                                  <w:pPr>
                                    <w:pStyle w:val="NormalWeb"/>
                                    <w:spacing w:before="0" w:beforeAutospacing="0" w:after="0" w:afterAutospacing="0"/>
                                    <w:jc w:val="center"/>
                                  </w:pPr>
                                  <w:r>
                                    <w:rPr>
                                      <w:color w:val="000000"/>
                                    </w:rPr>
                                    <w:t>Column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43F8F" w14:textId="77777777" w:rsidR="000965F9" w:rsidRDefault="000965F9" w:rsidP="00E911D3">
                                  <w:pPr>
                                    <w:pStyle w:val="NormalWeb"/>
                                    <w:spacing w:before="0" w:beforeAutospacing="0" w:after="0" w:afterAutospacing="0"/>
                                    <w:jc w:val="center"/>
                                  </w:pPr>
                                  <w:r>
                                    <w:rPr>
                                      <w:color w:val="000000"/>
                                    </w:rPr>
                                    <w:t>Description</w:t>
                                  </w:r>
                                </w:p>
                              </w:tc>
                            </w:tr>
                            <w:tr w:rsidR="00C92707" w14:paraId="166E1532" w14:textId="77777777" w:rsidTr="00A85372">
                              <w:trPr>
                                <w:trHeight w:val="4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5BF055" w14:textId="77777777" w:rsidR="000965F9" w:rsidRDefault="000965F9" w:rsidP="00E911D3">
                                  <w:pPr>
                                    <w:pStyle w:val="NormalWeb"/>
                                    <w:spacing w:before="0" w:beforeAutospacing="0" w:after="0" w:afterAutospacing="0"/>
                                    <w:jc w:val="center"/>
                                  </w:pPr>
                                  <w:r>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1FD328" w14:textId="77777777" w:rsidR="000965F9" w:rsidRDefault="000965F9" w:rsidP="00E911D3">
                                  <w:pPr>
                                    <w:pStyle w:val="NormalWeb"/>
                                    <w:spacing w:before="0" w:beforeAutospacing="0" w:after="0" w:afterAutospacing="0"/>
                                    <w:jc w:val="center"/>
                                  </w:pPr>
                                  <w:r>
                                    <w:rPr>
                                      <w:color w:val="000000"/>
                                    </w:rPr>
                                    <w:t>App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F47D0C" w14:textId="77777777" w:rsidR="000965F9" w:rsidRDefault="000965F9" w:rsidP="00E911D3">
                                  <w:pPr>
                                    <w:pStyle w:val="NormalWeb"/>
                                    <w:spacing w:before="0" w:beforeAutospacing="0" w:after="0" w:afterAutospacing="0"/>
                                    <w:jc w:val="center"/>
                                  </w:pPr>
                                  <w:r>
                                    <w:rPr>
                                      <w:color w:val="000000"/>
                                    </w:rPr>
                                    <w:t>Name of the App</w:t>
                                  </w:r>
                                </w:p>
                              </w:tc>
                            </w:tr>
                            <w:tr w:rsidR="00C92707" w14:paraId="126F89DB" w14:textId="77777777" w:rsidTr="00A85372">
                              <w:trPr>
                                <w:trHeight w:val="4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FDEDB" w14:textId="77777777" w:rsidR="000965F9" w:rsidRDefault="000965F9" w:rsidP="00E911D3">
                                  <w:pPr>
                                    <w:pStyle w:val="NormalWeb"/>
                                    <w:spacing w:before="0" w:beforeAutospacing="0" w:after="0" w:afterAutospacing="0"/>
                                    <w:jc w:val="center"/>
                                  </w:pPr>
                                  <w:r>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53A2B" w14:textId="77777777" w:rsidR="000965F9" w:rsidRDefault="000965F9" w:rsidP="00E911D3">
                                  <w:pPr>
                                    <w:pStyle w:val="NormalWeb"/>
                                    <w:spacing w:before="0" w:beforeAutospacing="0" w:after="0" w:afterAutospacing="0"/>
                                    <w:jc w:val="center"/>
                                  </w:pPr>
                                  <w:r>
                                    <w:rPr>
                                      <w:color w:val="000000"/>
                                    </w:rPr>
                                    <w:t>Translated reviews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56FD2" w14:textId="2B9C3DAD" w:rsidR="000965F9" w:rsidRDefault="000965F9" w:rsidP="00E911D3">
                                  <w:pPr>
                                    <w:pStyle w:val="NormalWeb"/>
                                    <w:spacing w:before="0" w:beforeAutospacing="0" w:after="0" w:afterAutospacing="0"/>
                                    <w:jc w:val="center"/>
                                  </w:pPr>
                                  <w:r>
                                    <w:rPr>
                                      <w:color w:val="000000"/>
                                    </w:rPr>
                                    <w:t xml:space="preserve">User </w:t>
                                  </w:r>
                                  <w:r w:rsidR="00A45BE9">
                                    <w:rPr>
                                      <w:color w:val="000000"/>
                                    </w:rPr>
                                    <w:t>reviews</w:t>
                                  </w:r>
                                  <w:r>
                                    <w:rPr>
                                      <w:color w:val="000000"/>
                                    </w:rPr>
                                    <w:t xml:space="preserve"> </w:t>
                                  </w:r>
                                  <w:r w:rsidR="00A45BE9">
                                    <w:rPr>
                                      <w:color w:val="000000"/>
                                    </w:rPr>
                                    <w:t>for</w:t>
                                  </w:r>
                                  <w:r>
                                    <w:rPr>
                                      <w:color w:val="000000"/>
                                    </w:rPr>
                                    <w:t xml:space="preserve"> app </w:t>
                                  </w:r>
                                </w:p>
                              </w:tc>
                            </w:tr>
                            <w:tr w:rsidR="00C92707" w14:paraId="78D82B52" w14:textId="77777777" w:rsidTr="00A85372">
                              <w:trPr>
                                <w:trHeight w:val="4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0863BC" w14:textId="77777777" w:rsidR="000965F9" w:rsidRDefault="000965F9" w:rsidP="00E911D3">
                                  <w:pPr>
                                    <w:pStyle w:val="NormalWeb"/>
                                    <w:spacing w:before="0" w:beforeAutospacing="0" w:after="0" w:afterAutospacing="0"/>
                                    <w:jc w:val="center"/>
                                  </w:pPr>
                                  <w:r>
                                    <w:rPr>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70095" w14:textId="77777777" w:rsidR="000965F9" w:rsidRDefault="000965F9" w:rsidP="00E911D3">
                                  <w:pPr>
                                    <w:pStyle w:val="NormalWeb"/>
                                    <w:spacing w:before="0" w:beforeAutospacing="0" w:after="0" w:afterAutospacing="0"/>
                                    <w:jc w:val="center"/>
                                  </w:pPr>
                                  <w:r>
                                    <w:rPr>
                                      <w:color w:val="000000"/>
                                    </w:rPr>
                                    <w:t>Sentiment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0E3370" w14:textId="79DA724E" w:rsidR="000965F9" w:rsidRDefault="000965F9" w:rsidP="00E911D3">
                                  <w:pPr>
                                    <w:pStyle w:val="NormalWeb"/>
                                    <w:spacing w:before="0" w:beforeAutospacing="0" w:after="0" w:afterAutospacing="0"/>
                                    <w:jc w:val="center"/>
                                  </w:pPr>
                                  <w:r>
                                    <w:rPr>
                                      <w:color w:val="000000"/>
                                    </w:rPr>
                                    <w:t>User sentiment</w:t>
                                  </w:r>
                                  <w:r w:rsidR="00A45BE9">
                                    <w:rPr>
                                      <w:color w:val="000000"/>
                                    </w:rPr>
                                    <w:t>s</w:t>
                                  </w:r>
                                </w:p>
                              </w:tc>
                            </w:tr>
                            <w:tr w:rsidR="00C92707" w14:paraId="59848B8C" w14:textId="77777777" w:rsidTr="00A85372">
                              <w:trPr>
                                <w:trHeight w:val="4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02EE9D" w14:textId="77777777" w:rsidR="000965F9" w:rsidRDefault="000965F9" w:rsidP="00E911D3">
                                  <w:pPr>
                                    <w:pStyle w:val="NormalWeb"/>
                                    <w:spacing w:before="0" w:beforeAutospacing="0" w:after="0" w:afterAutospacing="0"/>
                                    <w:jc w:val="center"/>
                                  </w:pPr>
                                  <w:r>
                                    <w:rPr>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88C065" w14:textId="77777777" w:rsidR="000965F9" w:rsidRDefault="000965F9" w:rsidP="00E911D3">
                                  <w:pPr>
                                    <w:pStyle w:val="NormalWeb"/>
                                    <w:spacing w:before="0" w:beforeAutospacing="0" w:after="0" w:afterAutospacing="0"/>
                                    <w:jc w:val="center"/>
                                  </w:pPr>
                                  <w:r>
                                    <w:rPr>
                                      <w:color w:val="000000"/>
                                    </w:rPr>
                                    <w:t>Sentiment Polarity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49C7D8" w14:textId="4534DB98" w:rsidR="000965F9" w:rsidRDefault="000965F9" w:rsidP="00E911D3">
                                  <w:pPr>
                                    <w:pStyle w:val="NormalWeb"/>
                                    <w:spacing w:before="0" w:beforeAutospacing="0" w:after="0" w:afterAutospacing="0"/>
                                    <w:jc w:val="center"/>
                                  </w:pPr>
                                  <w:r>
                                    <w:rPr>
                                      <w:color w:val="282829"/>
                                    </w:rPr>
                                    <w:t>Polarity </w:t>
                                  </w:r>
                                  <w:r w:rsidR="00EB617D">
                                    <w:rPr>
                                      <w:color w:val="282829"/>
                                    </w:rPr>
                                    <w:t>shows weather the review is negative</w:t>
                                  </w:r>
                                  <w:r w:rsidR="00A45BE9">
                                    <w:rPr>
                                      <w:color w:val="282829"/>
                                    </w:rPr>
                                    <w:t xml:space="preserve"> </w:t>
                                  </w:r>
                                  <w:r w:rsidR="00EB617D">
                                    <w:rPr>
                                      <w:color w:val="282829"/>
                                    </w:rPr>
                                    <w:t>,</w:t>
                                  </w:r>
                                  <w:r w:rsidR="00A45BE9">
                                    <w:rPr>
                                      <w:color w:val="282829"/>
                                    </w:rPr>
                                    <w:t xml:space="preserve"> </w:t>
                                  </w:r>
                                  <w:r w:rsidR="00EB617D">
                                    <w:rPr>
                                      <w:color w:val="282829"/>
                                    </w:rPr>
                                    <w:t>positive o</w:t>
                                  </w:r>
                                  <w:r w:rsidR="00A45BE9">
                                    <w:rPr>
                                      <w:color w:val="282829"/>
                                    </w:rPr>
                                    <w:t>r neutral</w:t>
                                  </w:r>
                                </w:p>
                              </w:tc>
                            </w:tr>
                            <w:tr w:rsidR="00C92707" w14:paraId="5C2125FC" w14:textId="77777777" w:rsidTr="00A85372">
                              <w:trPr>
                                <w:trHeight w:val="4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A7138" w14:textId="77777777" w:rsidR="000965F9" w:rsidRDefault="000965F9" w:rsidP="00E911D3">
                                  <w:pPr>
                                    <w:pStyle w:val="NormalWeb"/>
                                    <w:spacing w:before="0" w:beforeAutospacing="0" w:after="0" w:afterAutospacing="0"/>
                                    <w:jc w:val="center"/>
                                  </w:pPr>
                                  <w:r>
                                    <w:rPr>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0658BE" w14:textId="77777777" w:rsidR="000965F9" w:rsidRDefault="000965F9" w:rsidP="00E911D3">
                                  <w:pPr>
                                    <w:pStyle w:val="NormalWeb"/>
                                    <w:spacing w:before="0" w:beforeAutospacing="0" w:after="0" w:afterAutospacing="0"/>
                                    <w:jc w:val="center"/>
                                  </w:pPr>
                                  <w:r>
                                    <w:rPr>
                                      <w:color w:val="000000"/>
                                    </w:rPr>
                                    <w:t>Sentiment Subjectivity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76456" w14:textId="7D192650" w:rsidR="000965F9" w:rsidRDefault="000965F9" w:rsidP="00E911D3">
                                  <w:pPr>
                                    <w:pStyle w:val="NormalWeb"/>
                                    <w:spacing w:before="0" w:beforeAutospacing="0" w:after="0" w:afterAutospacing="0"/>
                                    <w:jc w:val="center"/>
                                  </w:pPr>
                                  <w:r>
                                    <w:rPr>
                                      <w:color w:val="282829"/>
                                    </w:rPr>
                                    <w:t>Subjectivity refers to the degree to which a</w:t>
                                  </w:r>
                                  <w:r w:rsidR="00C92707">
                                    <w:rPr>
                                      <w:color w:val="282829"/>
                                    </w:rPr>
                                    <w:t xml:space="preserve"> review is related to the app.</w:t>
                                  </w:r>
                                </w:p>
                              </w:tc>
                            </w:tr>
                          </w:tbl>
                          <w:p w14:paraId="7EBB2037" w14:textId="77777777" w:rsidR="000965F9" w:rsidRDefault="000965F9" w:rsidP="000965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013F79" id="_x0000_s1028" type="#_x0000_t202" style="position:absolute;margin-left:235.2pt;margin-top:78.65pt;width:249.6pt;height:310.8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">
                <v:textbox>
                  <w:txbxContent>
                    <w:p w14:paraId="256A17EC" w14:textId="77777777" w:rsidR="000965F9" w:rsidRPr="00E911D3" w:rsidRDefault="000965F9" w:rsidP="000965F9">
                      <w:pPr>
                        <w:pStyle w:val="NormalWeb"/>
                        <w:spacing w:before="0" w:beforeAutospacing="0" w:after="0" w:afterAutospacing="0"/>
                        <w:rPr>
                          <w:b/>
                          <w:bCs/>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577"/>
                        <w:gridCol w:w="1502"/>
                        <w:gridCol w:w="2601"/>
                      </w:tblGrid>
                      <w:tr w:rsidR="00C92707" w14:paraId="12E71D4E" w14:textId="77777777" w:rsidTr="00A85372">
                        <w:trPr>
                          <w:trHeight w:val="26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2479C5" w14:textId="77777777" w:rsidR="000965F9" w:rsidRDefault="000965F9" w:rsidP="00C07D03">
                            <w:pPr>
                              <w:pStyle w:val="NormalWeb"/>
                              <w:spacing w:before="0" w:beforeAutospacing="0" w:after="0" w:afterAutospacing="0"/>
                            </w:pPr>
                            <w:r>
                              <w:rPr>
                                <w:color w:val="000000"/>
                              </w:rPr>
                              <w:t xml:space="preserve"> 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606DE1" w14:textId="77777777" w:rsidR="000965F9" w:rsidRDefault="000965F9" w:rsidP="00E911D3">
                            <w:pPr>
                              <w:pStyle w:val="NormalWeb"/>
                              <w:spacing w:before="0" w:beforeAutospacing="0" w:after="0" w:afterAutospacing="0"/>
                              <w:jc w:val="center"/>
                            </w:pPr>
                            <w:r>
                              <w:rPr>
                                <w:color w:val="000000"/>
                              </w:rPr>
                              <w:t>Column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43F8F" w14:textId="77777777" w:rsidR="000965F9" w:rsidRDefault="000965F9" w:rsidP="00E911D3">
                            <w:pPr>
                              <w:pStyle w:val="NormalWeb"/>
                              <w:spacing w:before="0" w:beforeAutospacing="0" w:after="0" w:afterAutospacing="0"/>
                              <w:jc w:val="center"/>
                            </w:pPr>
                            <w:r>
                              <w:rPr>
                                <w:color w:val="000000"/>
                              </w:rPr>
                              <w:t>Description</w:t>
                            </w:r>
                          </w:p>
                        </w:tc>
                      </w:tr>
                      <w:tr w:rsidR="00C92707" w14:paraId="166E1532" w14:textId="77777777" w:rsidTr="00A85372">
                        <w:trPr>
                          <w:trHeight w:val="4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5BF055" w14:textId="77777777" w:rsidR="000965F9" w:rsidRDefault="000965F9" w:rsidP="00E911D3">
                            <w:pPr>
                              <w:pStyle w:val="NormalWeb"/>
                              <w:spacing w:before="0" w:beforeAutospacing="0" w:after="0" w:afterAutospacing="0"/>
                              <w:jc w:val="center"/>
                            </w:pPr>
                            <w:r>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1FD328" w14:textId="77777777" w:rsidR="000965F9" w:rsidRDefault="000965F9" w:rsidP="00E911D3">
                            <w:pPr>
                              <w:pStyle w:val="NormalWeb"/>
                              <w:spacing w:before="0" w:beforeAutospacing="0" w:after="0" w:afterAutospacing="0"/>
                              <w:jc w:val="center"/>
                            </w:pPr>
                            <w:r>
                              <w:rPr>
                                <w:color w:val="000000"/>
                              </w:rPr>
                              <w:t>App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F47D0C" w14:textId="77777777" w:rsidR="000965F9" w:rsidRDefault="000965F9" w:rsidP="00E911D3">
                            <w:pPr>
                              <w:pStyle w:val="NormalWeb"/>
                              <w:spacing w:before="0" w:beforeAutospacing="0" w:after="0" w:afterAutospacing="0"/>
                              <w:jc w:val="center"/>
                            </w:pPr>
                            <w:r>
                              <w:rPr>
                                <w:color w:val="000000"/>
                              </w:rPr>
                              <w:t>Name of the App</w:t>
                            </w:r>
                          </w:p>
                        </w:tc>
                      </w:tr>
                      <w:tr w:rsidR="00C92707" w14:paraId="126F89DB" w14:textId="77777777" w:rsidTr="00A85372">
                        <w:trPr>
                          <w:trHeight w:val="4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FDEDB" w14:textId="77777777" w:rsidR="000965F9" w:rsidRDefault="000965F9" w:rsidP="00E911D3">
                            <w:pPr>
                              <w:pStyle w:val="NormalWeb"/>
                              <w:spacing w:before="0" w:beforeAutospacing="0" w:after="0" w:afterAutospacing="0"/>
                              <w:jc w:val="center"/>
                            </w:pPr>
                            <w:r>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53A2B" w14:textId="77777777" w:rsidR="000965F9" w:rsidRDefault="000965F9" w:rsidP="00E911D3">
                            <w:pPr>
                              <w:pStyle w:val="NormalWeb"/>
                              <w:spacing w:before="0" w:beforeAutospacing="0" w:after="0" w:afterAutospacing="0"/>
                              <w:jc w:val="center"/>
                            </w:pPr>
                            <w:r>
                              <w:rPr>
                                <w:color w:val="000000"/>
                              </w:rPr>
                              <w:t>Translated reviews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56FD2" w14:textId="2B9C3DAD" w:rsidR="000965F9" w:rsidRDefault="000965F9" w:rsidP="00E911D3">
                            <w:pPr>
                              <w:pStyle w:val="NormalWeb"/>
                              <w:spacing w:before="0" w:beforeAutospacing="0" w:after="0" w:afterAutospacing="0"/>
                              <w:jc w:val="center"/>
                            </w:pPr>
                            <w:r>
                              <w:rPr>
                                <w:color w:val="000000"/>
                              </w:rPr>
                              <w:t xml:space="preserve">User </w:t>
                            </w:r>
                            <w:r w:rsidR="00A45BE9">
                              <w:rPr>
                                <w:color w:val="000000"/>
                              </w:rPr>
                              <w:t>reviews</w:t>
                            </w:r>
                            <w:r>
                              <w:rPr>
                                <w:color w:val="000000"/>
                              </w:rPr>
                              <w:t xml:space="preserve"> </w:t>
                            </w:r>
                            <w:r w:rsidR="00A45BE9">
                              <w:rPr>
                                <w:color w:val="000000"/>
                              </w:rPr>
                              <w:t>for</w:t>
                            </w:r>
                            <w:r>
                              <w:rPr>
                                <w:color w:val="000000"/>
                              </w:rPr>
                              <w:t xml:space="preserve"> app </w:t>
                            </w:r>
                          </w:p>
                        </w:tc>
                      </w:tr>
                      <w:tr w:rsidR="00C92707" w14:paraId="78D82B52" w14:textId="77777777" w:rsidTr="00A85372">
                        <w:trPr>
                          <w:trHeight w:val="4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0863BC" w14:textId="77777777" w:rsidR="000965F9" w:rsidRDefault="000965F9" w:rsidP="00E911D3">
                            <w:pPr>
                              <w:pStyle w:val="NormalWeb"/>
                              <w:spacing w:before="0" w:beforeAutospacing="0" w:after="0" w:afterAutospacing="0"/>
                              <w:jc w:val="center"/>
                            </w:pPr>
                            <w:r>
                              <w:rPr>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70095" w14:textId="77777777" w:rsidR="000965F9" w:rsidRDefault="000965F9" w:rsidP="00E911D3">
                            <w:pPr>
                              <w:pStyle w:val="NormalWeb"/>
                              <w:spacing w:before="0" w:beforeAutospacing="0" w:after="0" w:afterAutospacing="0"/>
                              <w:jc w:val="center"/>
                            </w:pPr>
                            <w:r>
                              <w:rPr>
                                <w:color w:val="000000"/>
                              </w:rPr>
                              <w:t>Sentiment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0E3370" w14:textId="79DA724E" w:rsidR="000965F9" w:rsidRDefault="000965F9" w:rsidP="00E911D3">
                            <w:pPr>
                              <w:pStyle w:val="NormalWeb"/>
                              <w:spacing w:before="0" w:beforeAutospacing="0" w:after="0" w:afterAutospacing="0"/>
                              <w:jc w:val="center"/>
                            </w:pPr>
                            <w:r>
                              <w:rPr>
                                <w:color w:val="000000"/>
                              </w:rPr>
                              <w:t>User sentiment</w:t>
                            </w:r>
                            <w:r w:rsidR="00A45BE9">
                              <w:rPr>
                                <w:color w:val="000000"/>
                              </w:rPr>
                              <w:t>s</w:t>
                            </w:r>
                          </w:p>
                        </w:tc>
                      </w:tr>
                      <w:tr w:rsidR="00C92707" w14:paraId="59848B8C" w14:textId="77777777" w:rsidTr="00A85372">
                        <w:trPr>
                          <w:trHeight w:val="4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02EE9D" w14:textId="77777777" w:rsidR="000965F9" w:rsidRDefault="000965F9" w:rsidP="00E911D3">
                            <w:pPr>
                              <w:pStyle w:val="NormalWeb"/>
                              <w:spacing w:before="0" w:beforeAutospacing="0" w:after="0" w:afterAutospacing="0"/>
                              <w:jc w:val="center"/>
                            </w:pPr>
                            <w:r>
                              <w:rPr>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88C065" w14:textId="77777777" w:rsidR="000965F9" w:rsidRDefault="000965F9" w:rsidP="00E911D3">
                            <w:pPr>
                              <w:pStyle w:val="NormalWeb"/>
                              <w:spacing w:before="0" w:beforeAutospacing="0" w:after="0" w:afterAutospacing="0"/>
                              <w:jc w:val="center"/>
                            </w:pPr>
                            <w:r>
                              <w:rPr>
                                <w:color w:val="000000"/>
                              </w:rPr>
                              <w:t>Sentiment Polarity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49C7D8" w14:textId="4534DB98" w:rsidR="000965F9" w:rsidRDefault="000965F9" w:rsidP="00E911D3">
                            <w:pPr>
                              <w:pStyle w:val="NormalWeb"/>
                              <w:spacing w:before="0" w:beforeAutospacing="0" w:after="0" w:afterAutospacing="0"/>
                              <w:jc w:val="center"/>
                            </w:pPr>
                            <w:r>
                              <w:rPr>
                                <w:color w:val="282829"/>
                              </w:rPr>
                              <w:t>Polarity </w:t>
                            </w:r>
                            <w:r w:rsidR="00EB617D">
                              <w:rPr>
                                <w:color w:val="282829"/>
                              </w:rPr>
                              <w:t>shows weather the review is negative</w:t>
                            </w:r>
                            <w:r w:rsidR="00A45BE9">
                              <w:rPr>
                                <w:color w:val="282829"/>
                              </w:rPr>
                              <w:t xml:space="preserve"> </w:t>
                            </w:r>
                            <w:r w:rsidR="00EB617D">
                              <w:rPr>
                                <w:color w:val="282829"/>
                              </w:rPr>
                              <w:t>,</w:t>
                            </w:r>
                            <w:r w:rsidR="00A45BE9">
                              <w:rPr>
                                <w:color w:val="282829"/>
                              </w:rPr>
                              <w:t xml:space="preserve"> </w:t>
                            </w:r>
                            <w:r w:rsidR="00EB617D">
                              <w:rPr>
                                <w:color w:val="282829"/>
                              </w:rPr>
                              <w:t>positive o</w:t>
                            </w:r>
                            <w:r w:rsidR="00A45BE9">
                              <w:rPr>
                                <w:color w:val="282829"/>
                              </w:rPr>
                              <w:t>r neutral</w:t>
                            </w:r>
                          </w:p>
                        </w:tc>
                      </w:tr>
                      <w:tr w:rsidR="00C92707" w14:paraId="5C2125FC" w14:textId="77777777" w:rsidTr="00A85372">
                        <w:trPr>
                          <w:trHeight w:val="4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A7138" w14:textId="77777777" w:rsidR="000965F9" w:rsidRDefault="000965F9" w:rsidP="00E911D3">
                            <w:pPr>
                              <w:pStyle w:val="NormalWeb"/>
                              <w:spacing w:before="0" w:beforeAutospacing="0" w:after="0" w:afterAutospacing="0"/>
                              <w:jc w:val="center"/>
                            </w:pPr>
                            <w:r>
                              <w:rPr>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0658BE" w14:textId="77777777" w:rsidR="000965F9" w:rsidRDefault="000965F9" w:rsidP="00E911D3">
                            <w:pPr>
                              <w:pStyle w:val="NormalWeb"/>
                              <w:spacing w:before="0" w:beforeAutospacing="0" w:after="0" w:afterAutospacing="0"/>
                              <w:jc w:val="center"/>
                            </w:pPr>
                            <w:r>
                              <w:rPr>
                                <w:color w:val="000000"/>
                              </w:rPr>
                              <w:t>Sentiment Subjectivity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76456" w14:textId="7D192650" w:rsidR="000965F9" w:rsidRDefault="000965F9" w:rsidP="00E911D3">
                            <w:pPr>
                              <w:pStyle w:val="NormalWeb"/>
                              <w:spacing w:before="0" w:beforeAutospacing="0" w:after="0" w:afterAutospacing="0"/>
                              <w:jc w:val="center"/>
                            </w:pPr>
                            <w:r>
                              <w:rPr>
                                <w:color w:val="282829"/>
                              </w:rPr>
                              <w:t>Subjectivity refers to the degree to which a</w:t>
                            </w:r>
                            <w:r w:rsidR="00C92707">
                              <w:rPr>
                                <w:color w:val="282829"/>
                              </w:rPr>
                              <w:t xml:space="preserve"> review is related to the app.</w:t>
                            </w:r>
                          </w:p>
                        </w:tc>
                      </w:tr>
                    </w:tbl>
                    <w:p w14:paraId="7EBB2037" w14:textId="77777777" w:rsidR="000965F9" w:rsidRDefault="000965F9" w:rsidP="000965F9"/>
                  </w:txbxContent>
                </v:textbox>
                <w10:wrap type="square"/>
              </v:shape>
            </w:pict>
          </mc:Fallback>
        </mc:AlternateContent>
      </w:r>
      <w:r>
        <w:rPr>
          <w:noProof/>
        </w:rPr>
        <mc:AlternateContent>
          <mc:Choice Requires="wps">
            <w:drawing>
              <wp:anchor distT="45720" distB="45720" distL="114300" distR="114300" simplePos="0" relativeHeight="251669504" behindDoc="0" locked="0" layoutInCell="1" allowOverlap="1" wp14:anchorId="55CDD4E0" wp14:editId="38B4820C">
                <wp:simplePos x="0" y="0"/>
                <wp:positionH relativeFrom="margin">
                  <wp:align>left</wp:align>
                </wp:positionH>
                <wp:positionV relativeFrom="paragraph">
                  <wp:posOffset>1005840</wp:posOffset>
                </wp:positionV>
                <wp:extent cx="2491740" cy="6499860"/>
                <wp:effectExtent l="0" t="0" r="22860" b="1524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740" cy="6499860"/>
                        </a:xfrm>
                        <a:prstGeom prst="rect">
                          <a:avLst/>
                        </a:prstGeom>
                        <a:solidFill>
                          <a:srgbClr val="FFFFFF"/>
                        </a:solidFill>
                        <a:ln w="9525">
                          <a:solidFill>
                            <a:srgbClr val="000000"/>
                          </a:solidFill>
                          <a:miter lim="800000"/>
                          <a:headEnd/>
                          <a:tailEnd/>
                        </a:ln>
                      </wps:spPr>
                      <wps:txbx>
                        <w:txbxContent>
                          <w:tbl>
                            <w:tblPr>
                              <w:tblW w:w="0" w:type="auto"/>
                              <w:tblCellMar>
                                <w:top w:w="15" w:type="dxa"/>
                                <w:left w:w="15" w:type="dxa"/>
                                <w:bottom w:w="15" w:type="dxa"/>
                                <w:right w:w="15" w:type="dxa"/>
                              </w:tblCellMar>
                              <w:tblLook w:val="04A0" w:firstRow="1" w:lastRow="0" w:firstColumn="1" w:lastColumn="0" w:noHBand="0" w:noVBand="1"/>
                            </w:tblPr>
                            <w:tblGrid>
                              <w:gridCol w:w="570"/>
                              <w:gridCol w:w="1430"/>
                              <w:gridCol w:w="1612"/>
                            </w:tblGrid>
                            <w:tr w:rsidR="000965F9" w14:paraId="4B461B48" w14:textId="77777777" w:rsidTr="00E911D3">
                              <w:trPr>
                                <w:trHeight w:val="426"/>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E7CFF" w14:textId="77777777" w:rsidR="000965F9" w:rsidRDefault="000965F9" w:rsidP="00E911D3">
                                  <w:pPr>
                                    <w:pStyle w:val="NormalWeb"/>
                                    <w:spacing w:before="0" w:beforeAutospacing="0" w:after="0" w:afterAutospacing="0"/>
                                  </w:pPr>
                                  <w:r>
                                    <w:t xml:space="preserve"> No.</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2E1117" w14:textId="77777777" w:rsidR="000965F9" w:rsidRDefault="000965F9" w:rsidP="0047249F">
                                  <w:pPr>
                                    <w:pStyle w:val="NormalWeb"/>
                                    <w:spacing w:before="0" w:beforeAutospacing="0" w:after="0" w:afterAutospacing="0"/>
                                    <w:jc w:val="center"/>
                                  </w:pPr>
                                  <w:r>
                                    <w:rPr>
                                      <w:color w:val="000000"/>
                                    </w:rPr>
                                    <w:t>Column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5259A7" w14:textId="77777777" w:rsidR="000965F9" w:rsidRDefault="000965F9" w:rsidP="0047249F">
                                  <w:pPr>
                                    <w:pStyle w:val="NormalWeb"/>
                                    <w:spacing w:before="0" w:beforeAutospacing="0" w:after="0" w:afterAutospacing="0"/>
                                    <w:jc w:val="center"/>
                                  </w:pPr>
                                  <w:r>
                                    <w:rPr>
                                      <w:color w:val="000000"/>
                                    </w:rPr>
                                    <w:t>Description</w:t>
                                  </w:r>
                                </w:p>
                              </w:tc>
                            </w:tr>
                            <w:tr w:rsidR="000965F9" w14:paraId="6586D8D4" w14:textId="77777777" w:rsidTr="00E911D3">
                              <w:trPr>
                                <w:trHeight w:val="426"/>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917B29" w14:textId="77777777" w:rsidR="000965F9" w:rsidRDefault="000965F9" w:rsidP="0047249F">
                                  <w:pPr>
                                    <w:pStyle w:val="NormalWeb"/>
                                    <w:spacing w:before="0" w:beforeAutospacing="0" w:after="0" w:afterAutospacing="0"/>
                                    <w:jc w:val="center"/>
                                  </w:pPr>
                                  <w:r>
                                    <w:t>1</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2EC436" w14:textId="77777777" w:rsidR="000965F9" w:rsidRDefault="000965F9" w:rsidP="0047249F">
                                  <w:pPr>
                                    <w:pStyle w:val="NormalWeb"/>
                                    <w:spacing w:before="0" w:beforeAutospacing="0" w:after="0" w:afterAutospacing="0"/>
                                    <w:jc w:val="center"/>
                                  </w:pPr>
                                  <w:r>
                                    <w:rPr>
                                      <w:color w:val="000000"/>
                                    </w:rPr>
                                    <w:t>App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A302B" w14:textId="77777777" w:rsidR="000965F9" w:rsidRDefault="000965F9" w:rsidP="0047249F">
                                  <w:pPr>
                                    <w:pStyle w:val="NormalWeb"/>
                                    <w:spacing w:before="0" w:beforeAutospacing="0" w:after="0" w:afterAutospacing="0"/>
                                    <w:jc w:val="center"/>
                                  </w:pPr>
                                  <w:r>
                                    <w:rPr>
                                      <w:color w:val="000000"/>
                                    </w:rPr>
                                    <w:t xml:space="preserve">Name of the App </w:t>
                                  </w:r>
                                </w:p>
                              </w:tc>
                            </w:tr>
                            <w:tr w:rsidR="000965F9" w14:paraId="18C9A82F" w14:textId="77777777" w:rsidTr="00E911D3">
                              <w:trPr>
                                <w:trHeight w:val="412"/>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393CD9" w14:textId="77777777" w:rsidR="000965F9" w:rsidRDefault="000965F9" w:rsidP="0047249F">
                                  <w:pPr>
                                    <w:pStyle w:val="NormalWeb"/>
                                    <w:spacing w:before="0" w:beforeAutospacing="0" w:after="0" w:afterAutospacing="0"/>
                                    <w:jc w:val="center"/>
                                  </w:pPr>
                                  <w:r>
                                    <w:t>2</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DFFFAA" w14:textId="77777777" w:rsidR="000965F9" w:rsidRDefault="000965F9" w:rsidP="0047249F">
                                  <w:pPr>
                                    <w:pStyle w:val="NormalWeb"/>
                                    <w:spacing w:before="0" w:beforeAutospacing="0" w:after="0" w:afterAutospacing="0"/>
                                    <w:jc w:val="center"/>
                                  </w:pPr>
                                  <w:r>
                                    <w:rPr>
                                      <w:color w:val="000000"/>
                                    </w:rPr>
                                    <w:t>Category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FE464" w14:textId="77777777" w:rsidR="000965F9" w:rsidRDefault="000965F9" w:rsidP="0047249F">
                                  <w:pPr>
                                    <w:pStyle w:val="NormalWeb"/>
                                    <w:spacing w:before="0" w:beforeAutospacing="0" w:after="0" w:afterAutospacing="0"/>
                                    <w:jc w:val="center"/>
                                  </w:pPr>
                                  <w:r>
                                    <w:rPr>
                                      <w:color w:val="000000"/>
                                    </w:rPr>
                                    <w:t>Category of App</w:t>
                                  </w:r>
                                </w:p>
                              </w:tc>
                            </w:tr>
                            <w:tr w:rsidR="000965F9" w14:paraId="33A93D87" w14:textId="77777777" w:rsidTr="00E911D3">
                              <w:trPr>
                                <w:trHeight w:val="426"/>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5D8B9" w14:textId="77777777" w:rsidR="000965F9" w:rsidRDefault="000965F9" w:rsidP="0047249F">
                                  <w:pPr>
                                    <w:pStyle w:val="NormalWeb"/>
                                    <w:spacing w:before="0" w:beforeAutospacing="0" w:after="0" w:afterAutospacing="0"/>
                                    <w:jc w:val="center"/>
                                  </w:pPr>
                                  <w:r>
                                    <w:t>3</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97F189" w14:textId="77777777" w:rsidR="000965F9" w:rsidRDefault="000965F9" w:rsidP="0047249F">
                                  <w:pPr>
                                    <w:pStyle w:val="NormalWeb"/>
                                    <w:spacing w:before="0" w:beforeAutospacing="0" w:after="0" w:afterAutospacing="0"/>
                                    <w:jc w:val="center"/>
                                  </w:pPr>
                                  <w:r>
                                    <w:rPr>
                                      <w:color w:val="000000"/>
                                    </w:rPr>
                                    <w:t>Rating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19D912" w14:textId="77777777" w:rsidR="000965F9" w:rsidRDefault="000965F9" w:rsidP="0047249F">
                                  <w:pPr>
                                    <w:pStyle w:val="NormalWeb"/>
                                    <w:spacing w:before="0" w:beforeAutospacing="0" w:after="0" w:afterAutospacing="0"/>
                                    <w:jc w:val="center"/>
                                  </w:pPr>
                                  <w:r>
                                    <w:rPr>
                                      <w:color w:val="000000"/>
                                    </w:rPr>
                                    <w:t>Rating of App</w:t>
                                  </w:r>
                                </w:p>
                              </w:tc>
                            </w:tr>
                            <w:tr w:rsidR="000965F9" w14:paraId="04CC97A2" w14:textId="77777777" w:rsidTr="00E911D3">
                              <w:trPr>
                                <w:trHeight w:val="412"/>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AA25CA" w14:textId="77777777" w:rsidR="000965F9" w:rsidRDefault="000965F9" w:rsidP="0047249F">
                                  <w:pPr>
                                    <w:pStyle w:val="NormalWeb"/>
                                    <w:spacing w:before="0" w:beforeAutospacing="0" w:after="0" w:afterAutospacing="0"/>
                                    <w:jc w:val="center"/>
                                  </w:pPr>
                                  <w:r>
                                    <w:t>4</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78B25A" w14:textId="77777777" w:rsidR="000965F9" w:rsidRDefault="000965F9" w:rsidP="0047249F">
                                  <w:pPr>
                                    <w:pStyle w:val="NormalWeb"/>
                                    <w:spacing w:before="0" w:beforeAutospacing="0" w:after="0" w:afterAutospacing="0"/>
                                    <w:jc w:val="center"/>
                                  </w:pPr>
                                  <w:r>
                                    <w:rPr>
                                      <w:color w:val="000000"/>
                                    </w:rPr>
                                    <w:t>Reviews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5F0196" w14:textId="77777777" w:rsidR="000965F9" w:rsidRDefault="000965F9" w:rsidP="0047249F">
                                  <w:pPr>
                                    <w:pStyle w:val="NormalWeb"/>
                                    <w:spacing w:before="0" w:beforeAutospacing="0" w:after="0" w:afterAutospacing="0"/>
                                    <w:jc w:val="center"/>
                                  </w:pPr>
                                  <w:r>
                                    <w:rPr>
                                      <w:color w:val="000000"/>
                                    </w:rPr>
                                    <w:t>Total Number of reviews by users</w:t>
                                  </w:r>
                                </w:p>
                              </w:tc>
                            </w:tr>
                            <w:tr w:rsidR="000965F9" w14:paraId="5269B89A" w14:textId="77777777" w:rsidTr="00E911D3">
                              <w:trPr>
                                <w:trHeight w:val="426"/>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E1E7E9" w14:textId="77777777" w:rsidR="000965F9" w:rsidRDefault="000965F9" w:rsidP="0047249F">
                                  <w:pPr>
                                    <w:pStyle w:val="NormalWeb"/>
                                    <w:spacing w:before="0" w:beforeAutospacing="0" w:after="0" w:afterAutospacing="0"/>
                                    <w:jc w:val="center"/>
                                  </w:pPr>
                                  <w:r>
                                    <w:t>5</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8AA91D" w14:textId="77777777" w:rsidR="000965F9" w:rsidRDefault="000965F9" w:rsidP="0047249F">
                                  <w:pPr>
                                    <w:pStyle w:val="NormalWeb"/>
                                    <w:spacing w:before="0" w:beforeAutospacing="0" w:after="0" w:afterAutospacing="0"/>
                                    <w:jc w:val="center"/>
                                  </w:pPr>
                                  <w:r>
                                    <w:rPr>
                                      <w:color w:val="000000"/>
                                    </w:rPr>
                                    <w:t>Size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86A4B7" w14:textId="77777777" w:rsidR="000965F9" w:rsidRDefault="000965F9" w:rsidP="0047249F">
                                  <w:pPr>
                                    <w:pStyle w:val="NormalWeb"/>
                                    <w:spacing w:before="0" w:beforeAutospacing="0" w:after="0" w:afterAutospacing="0"/>
                                    <w:jc w:val="center"/>
                                  </w:pPr>
                                  <w:r>
                                    <w:rPr>
                                      <w:color w:val="000000"/>
                                    </w:rPr>
                                    <w:t xml:space="preserve">Size of app </w:t>
                                  </w:r>
                                </w:p>
                              </w:tc>
                            </w:tr>
                            <w:tr w:rsidR="000965F9" w14:paraId="7C1BF597" w14:textId="77777777" w:rsidTr="00E911D3">
                              <w:trPr>
                                <w:trHeight w:val="412"/>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DBC7A8" w14:textId="77777777" w:rsidR="000965F9" w:rsidRDefault="000965F9" w:rsidP="0047249F">
                                  <w:pPr>
                                    <w:pStyle w:val="NormalWeb"/>
                                    <w:spacing w:before="0" w:beforeAutospacing="0" w:after="0" w:afterAutospacing="0"/>
                                    <w:jc w:val="center"/>
                                  </w:pPr>
                                  <w:r>
                                    <w:t>6</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875E75" w14:textId="77777777" w:rsidR="000965F9" w:rsidRDefault="000965F9" w:rsidP="0047249F">
                                  <w:pPr>
                                    <w:pStyle w:val="NormalWeb"/>
                                    <w:spacing w:before="0" w:beforeAutospacing="0" w:after="0" w:afterAutospacing="0"/>
                                    <w:jc w:val="center"/>
                                  </w:pPr>
                                  <w:r>
                                    <w:rPr>
                                      <w:color w:val="000000"/>
                                    </w:rPr>
                                    <w:t>Install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3F93F5" w14:textId="77777777" w:rsidR="000965F9" w:rsidRDefault="000965F9" w:rsidP="0047249F">
                                  <w:pPr>
                                    <w:pStyle w:val="NormalWeb"/>
                                    <w:spacing w:before="0" w:beforeAutospacing="0" w:after="0" w:afterAutospacing="0"/>
                                    <w:jc w:val="center"/>
                                  </w:pPr>
                                  <w:r>
                                    <w:rPr>
                                      <w:color w:val="000000"/>
                                    </w:rPr>
                                    <w:t>Number of installs</w:t>
                                  </w:r>
                                </w:p>
                              </w:tc>
                            </w:tr>
                            <w:tr w:rsidR="000965F9" w14:paraId="140850FA" w14:textId="77777777" w:rsidTr="00E911D3">
                              <w:trPr>
                                <w:trHeight w:val="426"/>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A9AF05" w14:textId="77777777" w:rsidR="000965F9" w:rsidRDefault="000965F9" w:rsidP="0047249F">
                                  <w:pPr>
                                    <w:pStyle w:val="NormalWeb"/>
                                    <w:spacing w:before="0" w:beforeAutospacing="0" w:after="0" w:afterAutospacing="0"/>
                                    <w:jc w:val="center"/>
                                  </w:pPr>
                                  <w:r>
                                    <w:t>7</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AC34C0" w14:textId="77777777" w:rsidR="000965F9" w:rsidRDefault="000965F9" w:rsidP="0047249F">
                                  <w:pPr>
                                    <w:pStyle w:val="NormalWeb"/>
                                    <w:spacing w:before="0" w:beforeAutospacing="0" w:after="0" w:afterAutospacing="0"/>
                                    <w:jc w:val="center"/>
                                  </w:pPr>
                                  <w:r>
                                    <w:rPr>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06CBD" w14:textId="77777777" w:rsidR="000965F9" w:rsidRDefault="000965F9" w:rsidP="0047249F">
                                  <w:pPr>
                                    <w:pStyle w:val="NormalWeb"/>
                                    <w:spacing w:before="0" w:beforeAutospacing="0" w:after="0" w:afterAutospacing="0"/>
                                    <w:jc w:val="center"/>
                                  </w:pPr>
                                  <w:r>
                                    <w:rPr>
                                      <w:color w:val="000000"/>
                                    </w:rPr>
                                    <w:t xml:space="preserve">Free or paid </w:t>
                                  </w:r>
                                </w:p>
                              </w:tc>
                            </w:tr>
                            <w:tr w:rsidR="000965F9" w14:paraId="0BF4F57D" w14:textId="77777777" w:rsidTr="00E911D3">
                              <w:trPr>
                                <w:trHeight w:val="426"/>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1730C8" w14:textId="77777777" w:rsidR="000965F9" w:rsidRDefault="000965F9" w:rsidP="0047249F">
                                  <w:pPr>
                                    <w:pStyle w:val="NormalWeb"/>
                                    <w:spacing w:before="0" w:beforeAutospacing="0" w:after="0" w:afterAutospacing="0"/>
                                    <w:jc w:val="center"/>
                                  </w:pPr>
                                  <w:r>
                                    <w:t>8</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B737B4" w14:textId="77777777" w:rsidR="000965F9" w:rsidRDefault="000965F9" w:rsidP="0047249F">
                                  <w:pPr>
                                    <w:pStyle w:val="NormalWeb"/>
                                    <w:spacing w:before="0" w:beforeAutospacing="0" w:after="0" w:afterAutospacing="0"/>
                                    <w:jc w:val="center"/>
                                  </w:pPr>
                                  <w:r>
                                    <w:rPr>
                                      <w:color w:val="000000"/>
                                    </w:rPr>
                                    <w:t>Price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E0E66E" w14:textId="77777777" w:rsidR="000965F9" w:rsidRDefault="000965F9" w:rsidP="0047249F">
                                  <w:pPr>
                                    <w:pStyle w:val="NormalWeb"/>
                                    <w:spacing w:before="0" w:beforeAutospacing="0" w:after="0" w:afterAutospacing="0"/>
                                    <w:jc w:val="center"/>
                                  </w:pPr>
                                  <w:r>
                                    <w:rPr>
                                      <w:color w:val="000000"/>
                                    </w:rPr>
                                    <w:t>App price</w:t>
                                  </w:r>
                                </w:p>
                              </w:tc>
                            </w:tr>
                            <w:tr w:rsidR="000965F9" w14:paraId="1F504F25" w14:textId="77777777" w:rsidTr="00E911D3">
                              <w:trPr>
                                <w:trHeight w:val="412"/>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7A629F" w14:textId="77777777" w:rsidR="000965F9" w:rsidRDefault="000965F9" w:rsidP="0047249F">
                                  <w:pPr>
                                    <w:pStyle w:val="NormalWeb"/>
                                    <w:spacing w:before="0" w:beforeAutospacing="0" w:after="0" w:afterAutospacing="0"/>
                                    <w:jc w:val="center"/>
                                  </w:pPr>
                                  <w:r>
                                    <w:t>9</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266008" w14:textId="77777777" w:rsidR="000965F9" w:rsidRDefault="000965F9" w:rsidP="0047249F">
                                  <w:pPr>
                                    <w:pStyle w:val="NormalWeb"/>
                                    <w:spacing w:before="0" w:beforeAutospacing="0" w:after="0" w:afterAutospacing="0"/>
                                    <w:jc w:val="center"/>
                                  </w:pPr>
                                  <w:r>
                                    <w:rPr>
                                      <w:color w:val="000000"/>
                                    </w:rPr>
                                    <w:t>Content Rating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3EC675" w14:textId="77777777" w:rsidR="000965F9" w:rsidRDefault="000965F9" w:rsidP="0047249F">
                                  <w:pPr>
                                    <w:pStyle w:val="NormalWeb"/>
                                    <w:spacing w:before="0" w:beforeAutospacing="0" w:after="0" w:afterAutospacing="0"/>
                                    <w:jc w:val="center"/>
                                  </w:pPr>
                                  <w:r>
                                    <w:rPr>
                                      <w:color w:val="000000"/>
                                    </w:rPr>
                                    <w:t>Age creiteria of app</w:t>
                                  </w:r>
                                </w:p>
                              </w:tc>
                            </w:tr>
                            <w:tr w:rsidR="000965F9" w14:paraId="0E2BD8A4" w14:textId="77777777" w:rsidTr="00E911D3">
                              <w:trPr>
                                <w:trHeight w:val="412"/>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F913B5" w14:textId="77777777" w:rsidR="000965F9" w:rsidRDefault="000965F9" w:rsidP="0047249F">
                                  <w:pPr>
                                    <w:pStyle w:val="NormalWeb"/>
                                    <w:spacing w:before="0" w:beforeAutospacing="0" w:after="0" w:afterAutospacing="0"/>
                                    <w:jc w:val="center"/>
                                  </w:pPr>
                                  <w:r>
                                    <w:t>10</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75FBB7" w14:textId="77777777" w:rsidR="000965F9" w:rsidRDefault="000965F9" w:rsidP="0047249F">
                                  <w:pPr>
                                    <w:pStyle w:val="NormalWeb"/>
                                    <w:spacing w:before="0" w:beforeAutospacing="0" w:after="0" w:afterAutospacing="0"/>
                                    <w:jc w:val="center"/>
                                  </w:pPr>
                                  <w:r>
                                    <w:rPr>
                                      <w:color w:val="000000"/>
                                    </w:rPr>
                                    <w:t>Genres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468A13" w14:textId="77777777" w:rsidR="000965F9" w:rsidRDefault="000965F9" w:rsidP="0047249F">
                                  <w:pPr>
                                    <w:pStyle w:val="NormalWeb"/>
                                    <w:spacing w:before="0" w:beforeAutospacing="0" w:after="0" w:afterAutospacing="0"/>
                                    <w:jc w:val="center"/>
                                  </w:pPr>
                                  <w:r>
                                    <w:rPr>
                                      <w:color w:val="000000"/>
                                    </w:rPr>
                                    <w:t xml:space="preserve"> Genres under which app falls</w:t>
                                  </w:r>
                                </w:p>
                              </w:tc>
                            </w:tr>
                            <w:tr w:rsidR="000965F9" w14:paraId="74212F00" w14:textId="77777777" w:rsidTr="00E911D3">
                              <w:trPr>
                                <w:trHeight w:val="412"/>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22C7F8" w14:textId="77777777" w:rsidR="000965F9" w:rsidRDefault="000965F9" w:rsidP="0047249F">
                                  <w:pPr>
                                    <w:pStyle w:val="NormalWeb"/>
                                    <w:spacing w:before="0" w:beforeAutospacing="0" w:after="0" w:afterAutospacing="0"/>
                                    <w:jc w:val="center"/>
                                  </w:pPr>
                                  <w:r>
                                    <w:t>11</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5E5E5F" w14:textId="77777777" w:rsidR="000965F9" w:rsidRDefault="000965F9" w:rsidP="0047249F">
                                  <w:pPr>
                                    <w:pStyle w:val="NormalWeb"/>
                                    <w:spacing w:before="0" w:beforeAutospacing="0" w:after="0" w:afterAutospacing="0"/>
                                    <w:jc w:val="center"/>
                                  </w:pPr>
                                  <w:r>
                                    <w:rPr>
                                      <w:color w:val="000000"/>
                                    </w:rPr>
                                    <w:t>Last Updated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571DDB" w14:textId="77777777" w:rsidR="000965F9" w:rsidRDefault="000965F9" w:rsidP="0047249F">
                                  <w:pPr>
                                    <w:pStyle w:val="NormalWeb"/>
                                    <w:spacing w:before="0" w:beforeAutospacing="0" w:after="0" w:afterAutospacing="0"/>
                                    <w:jc w:val="center"/>
                                  </w:pPr>
                                  <w:r>
                                    <w:rPr>
                                      <w:color w:val="000000"/>
                                    </w:rPr>
                                    <w:t xml:space="preserve">Last date of update </w:t>
                                  </w:r>
                                </w:p>
                              </w:tc>
                            </w:tr>
                            <w:tr w:rsidR="000965F9" w14:paraId="1A956130" w14:textId="77777777" w:rsidTr="00E911D3">
                              <w:trPr>
                                <w:trHeight w:val="412"/>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15080A" w14:textId="77777777" w:rsidR="000965F9" w:rsidRDefault="000965F9" w:rsidP="0047249F">
                                  <w:pPr>
                                    <w:pStyle w:val="NormalWeb"/>
                                    <w:spacing w:before="0" w:beforeAutospacing="0" w:after="0" w:afterAutospacing="0"/>
                                    <w:jc w:val="center"/>
                                  </w:pPr>
                                  <w:r>
                                    <w:t>12</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E236FC" w14:textId="77777777" w:rsidR="000965F9" w:rsidRDefault="000965F9" w:rsidP="0047249F">
                                  <w:pPr>
                                    <w:pStyle w:val="NormalWeb"/>
                                    <w:spacing w:before="0" w:beforeAutospacing="0" w:after="0" w:afterAutospacing="0"/>
                                    <w:jc w:val="center"/>
                                  </w:pPr>
                                  <w:r>
                                    <w:rPr>
                                      <w:color w:val="000000"/>
                                    </w:rPr>
                                    <w:t>Current Version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422BD" w14:textId="77777777" w:rsidR="000965F9" w:rsidRDefault="000965F9" w:rsidP="0047249F">
                                  <w:pPr>
                                    <w:pStyle w:val="NormalWeb"/>
                                    <w:spacing w:before="0" w:beforeAutospacing="0" w:after="0" w:afterAutospacing="0"/>
                                    <w:jc w:val="center"/>
                                  </w:pPr>
                                  <w:r>
                                    <w:rPr>
                                      <w:color w:val="000000"/>
                                    </w:rPr>
                                    <w:t>Current android version of app</w:t>
                                  </w:r>
                                </w:p>
                              </w:tc>
                            </w:tr>
                            <w:tr w:rsidR="000965F9" w14:paraId="28A48763" w14:textId="77777777" w:rsidTr="00E911D3">
                              <w:trPr>
                                <w:trHeight w:val="54"/>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BE2E93" w14:textId="77777777" w:rsidR="000965F9" w:rsidRDefault="000965F9" w:rsidP="00E911D3">
                                  <w:pPr>
                                    <w:pStyle w:val="NormalWeb"/>
                                    <w:spacing w:before="0" w:beforeAutospacing="0" w:after="0" w:afterAutospacing="0"/>
                                  </w:pPr>
                                  <w:r>
                                    <w:t>13</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0DA9D2" w14:textId="77777777" w:rsidR="000965F9" w:rsidRDefault="000965F9" w:rsidP="0047249F">
                                  <w:pPr>
                                    <w:pStyle w:val="NormalWeb"/>
                                    <w:spacing w:before="0" w:beforeAutospacing="0" w:after="0" w:afterAutospacing="0"/>
                                    <w:jc w:val="center"/>
                                  </w:pPr>
                                  <w:r>
                                    <w:rPr>
                                      <w:color w:val="000000"/>
                                    </w:rPr>
                                    <w:t>Android Version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38D733" w14:textId="77777777" w:rsidR="000965F9" w:rsidRDefault="000965F9" w:rsidP="0047249F">
                                  <w:pPr>
                                    <w:pStyle w:val="NormalWeb"/>
                                    <w:spacing w:before="0" w:beforeAutospacing="0" w:after="0" w:afterAutospacing="0"/>
                                    <w:jc w:val="center"/>
                                  </w:pPr>
                                  <w:r>
                                    <w:rPr>
                                      <w:color w:val="000000"/>
                                    </w:rPr>
                                    <w:t>Android version required to run</w:t>
                                  </w:r>
                                </w:p>
                              </w:tc>
                            </w:tr>
                          </w:tbl>
                          <w:p w14:paraId="4AEA9BDC" w14:textId="77777777" w:rsidR="000965F9" w:rsidRDefault="000965F9" w:rsidP="000965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DD4E0" id="_x0000_s1029" type="#_x0000_t202" style="position:absolute;margin-left:0;margin-top:79.2pt;width:196.2pt;height:511.8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">
                <v:textbox>
                  <w:txbxContent>
                    <w:tbl>
                      <w:tblPr>
                        <w:tblW w:w="0" w:type="auto"/>
                        <w:tblCellMar>
                          <w:top w:w="15" w:type="dxa"/>
                          <w:left w:w="15" w:type="dxa"/>
                          <w:bottom w:w="15" w:type="dxa"/>
                          <w:right w:w="15" w:type="dxa"/>
                        </w:tblCellMar>
                        <w:tblLook w:val="04A0" w:firstRow="1" w:lastRow="0" w:firstColumn="1" w:lastColumn="0" w:noHBand="0" w:noVBand="1"/>
                      </w:tblPr>
                      <w:tblGrid>
                        <w:gridCol w:w="570"/>
                        <w:gridCol w:w="1430"/>
                        <w:gridCol w:w="1612"/>
                      </w:tblGrid>
                      <w:tr w:rsidR="000965F9" w14:paraId="4B461B48" w14:textId="77777777" w:rsidTr="00E911D3">
                        <w:trPr>
                          <w:trHeight w:val="426"/>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E7CFF" w14:textId="77777777" w:rsidR="000965F9" w:rsidRDefault="000965F9" w:rsidP="00E911D3">
                            <w:pPr>
                              <w:pStyle w:val="NormalWeb"/>
                              <w:spacing w:before="0" w:beforeAutospacing="0" w:after="0" w:afterAutospacing="0"/>
                            </w:pPr>
                            <w:r>
                              <w:t xml:space="preserve"> No.</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2E1117" w14:textId="77777777" w:rsidR="000965F9" w:rsidRDefault="000965F9" w:rsidP="0047249F">
                            <w:pPr>
                              <w:pStyle w:val="NormalWeb"/>
                              <w:spacing w:before="0" w:beforeAutospacing="0" w:after="0" w:afterAutospacing="0"/>
                              <w:jc w:val="center"/>
                            </w:pPr>
                            <w:r>
                              <w:rPr>
                                <w:color w:val="000000"/>
                              </w:rPr>
                              <w:t>Column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5259A7" w14:textId="77777777" w:rsidR="000965F9" w:rsidRDefault="000965F9" w:rsidP="0047249F">
                            <w:pPr>
                              <w:pStyle w:val="NormalWeb"/>
                              <w:spacing w:before="0" w:beforeAutospacing="0" w:after="0" w:afterAutospacing="0"/>
                              <w:jc w:val="center"/>
                            </w:pPr>
                            <w:r>
                              <w:rPr>
                                <w:color w:val="000000"/>
                              </w:rPr>
                              <w:t>Description</w:t>
                            </w:r>
                          </w:p>
                        </w:tc>
                      </w:tr>
                      <w:tr w:rsidR="000965F9" w14:paraId="6586D8D4" w14:textId="77777777" w:rsidTr="00E911D3">
                        <w:trPr>
                          <w:trHeight w:val="426"/>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917B29" w14:textId="77777777" w:rsidR="000965F9" w:rsidRDefault="000965F9" w:rsidP="0047249F">
                            <w:pPr>
                              <w:pStyle w:val="NormalWeb"/>
                              <w:spacing w:before="0" w:beforeAutospacing="0" w:after="0" w:afterAutospacing="0"/>
                              <w:jc w:val="center"/>
                            </w:pPr>
                            <w:r>
                              <w:t>1</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2EC436" w14:textId="77777777" w:rsidR="000965F9" w:rsidRDefault="000965F9" w:rsidP="0047249F">
                            <w:pPr>
                              <w:pStyle w:val="NormalWeb"/>
                              <w:spacing w:before="0" w:beforeAutospacing="0" w:after="0" w:afterAutospacing="0"/>
                              <w:jc w:val="center"/>
                            </w:pPr>
                            <w:r>
                              <w:rPr>
                                <w:color w:val="000000"/>
                              </w:rPr>
                              <w:t>App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A302B" w14:textId="77777777" w:rsidR="000965F9" w:rsidRDefault="000965F9" w:rsidP="0047249F">
                            <w:pPr>
                              <w:pStyle w:val="NormalWeb"/>
                              <w:spacing w:before="0" w:beforeAutospacing="0" w:after="0" w:afterAutospacing="0"/>
                              <w:jc w:val="center"/>
                            </w:pPr>
                            <w:r>
                              <w:rPr>
                                <w:color w:val="000000"/>
                              </w:rPr>
                              <w:t xml:space="preserve">Name of the App </w:t>
                            </w:r>
                          </w:p>
                        </w:tc>
                      </w:tr>
                      <w:tr w:rsidR="000965F9" w14:paraId="18C9A82F" w14:textId="77777777" w:rsidTr="00E911D3">
                        <w:trPr>
                          <w:trHeight w:val="412"/>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393CD9" w14:textId="77777777" w:rsidR="000965F9" w:rsidRDefault="000965F9" w:rsidP="0047249F">
                            <w:pPr>
                              <w:pStyle w:val="NormalWeb"/>
                              <w:spacing w:before="0" w:beforeAutospacing="0" w:after="0" w:afterAutospacing="0"/>
                              <w:jc w:val="center"/>
                            </w:pPr>
                            <w:r>
                              <w:t>2</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DFFFAA" w14:textId="77777777" w:rsidR="000965F9" w:rsidRDefault="000965F9" w:rsidP="0047249F">
                            <w:pPr>
                              <w:pStyle w:val="NormalWeb"/>
                              <w:spacing w:before="0" w:beforeAutospacing="0" w:after="0" w:afterAutospacing="0"/>
                              <w:jc w:val="center"/>
                            </w:pPr>
                            <w:r>
                              <w:rPr>
                                <w:color w:val="000000"/>
                              </w:rPr>
                              <w:t>Category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FE464" w14:textId="77777777" w:rsidR="000965F9" w:rsidRDefault="000965F9" w:rsidP="0047249F">
                            <w:pPr>
                              <w:pStyle w:val="NormalWeb"/>
                              <w:spacing w:before="0" w:beforeAutospacing="0" w:after="0" w:afterAutospacing="0"/>
                              <w:jc w:val="center"/>
                            </w:pPr>
                            <w:r>
                              <w:rPr>
                                <w:color w:val="000000"/>
                              </w:rPr>
                              <w:t>Category of App</w:t>
                            </w:r>
                          </w:p>
                        </w:tc>
                      </w:tr>
                      <w:tr w:rsidR="000965F9" w14:paraId="33A93D87" w14:textId="77777777" w:rsidTr="00E911D3">
                        <w:trPr>
                          <w:trHeight w:val="426"/>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5D8B9" w14:textId="77777777" w:rsidR="000965F9" w:rsidRDefault="000965F9" w:rsidP="0047249F">
                            <w:pPr>
                              <w:pStyle w:val="NormalWeb"/>
                              <w:spacing w:before="0" w:beforeAutospacing="0" w:after="0" w:afterAutospacing="0"/>
                              <w:jc w:val="center"/>
                            </w:pPr>
                            <w:r>
                              <w:t>3</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97F189" w14:textId="77777777" w:rsidR="000965F9" w:rsidRDefault="000965F9" w:rsidP="0047249F">
                            <w:pPr>
                              <w:pStyle w:val="NormalWeb"/>
                              <w:spacing w:before="0" w:beforeAutospacing="0" w:after="0" w:afterAutospacing="0"/>
                              <w:jc w:val="center"/>
                            </w:pPr>
                            <w:r>
                              <w:rPr>
                                <w:color w:val="000000"/>
                              </w:rPr>
                              <w:t>Rating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19D912" w14:textId="77777777" w:rsidR="000965F9" w:rsidRDefault="000965F9" w:rsidP="0047249F">
                            <w:pPr>
                              <w:pStyle w:val="NormalWeb"/>
                              <w:spacing w:before="0" w:beforeAutospacing="0" w:after="0" w:afterAutospacing="0"/>
                              <w:jc w:val="center"/>
                            </w:pPr>
                            <w:r>
                              <w:rPr>
                                <w:color w:val="000000"/>
                              </w:rPr>
                              <w:t>Rating of App</w:t>
                            </w:r>
                          </w:p>
                        </w:tc>
                      </w:tr>
                      <w:tr w:rsidR="000965F9" w14:paraId="04CC97A2" w14:textId="77777777" w:rsidTr="00E911D3">
                        <w:trPr>
                          <w:trHeight w:val="412"/>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AA25CA" w14:textId="77777777" w:rsidR="000965F9" w:rsidRDefault="000965F9" w:rsidP="0047249F">
                            <w:pPr>
                              <w:pStyle w:val="NormalWeb"/>
                              <w:spacing w:before="0" w:beforeAutospacing="0" w:after="0" w:afterAutospacing="0"/>
                              <w:jc w:val="center"/>
                            </w:pPr>
                            <w:r>
                              <w:t>4</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78B25A" w14:textId="77777777" w:rsidR="000965F9" w:rsidRDefault="000965F9" w:rsidP="0047249F">
                            <w:pPr>
                              <w:pStyle w:val="NormalWeb"/>
                              <w:spacing w:before="0" w:beforeAutospacing="0" w:after="0" w:afterAutospacing="0"/>
                              <w:jc w:val="center"/>
                            </w:pPr>
                            <w:r>
                              <w:rPr>
                                <w:color w:val="000000"/>
                              </w:rPr>
                              <w:t>Reviews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5F0196" w14:textId="77777777" w:rsidR="000965F9" w:rsidRDefault="000965F9" w:rsidP="0047249F">
                            <w:pPr>
                              <w:pStyle w:val="NormalWeb"/>
                              <w:spacing w:before="0" w:beforeAutospacing="0" w:after="0" w:afterAutospacing="0"/>
                              <w:jc w:val="center"/>
                            </w:pPr>
                            <w:r>
                              <w:rPr>
                                <w:color w:val="000000"/>
                              </w:rPr>
                              <w:t>Total Number of reviews by users</w:t>
                            </w:r>
                          </w:p>
                        </w:tc>
                      </w:tr>
                      <w:tr w:rsidR="000965F9" w14:paraId="5269B89A" w14:textId="77777777" w:rsidTr="00E911D3">
                        <w:trPr>
                          <w:trHeight w:val="426"/>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E1E7E9" w14:textId="77777777" w:rsidR="000965F9" w:rsidRDefault="000965F9" w:rsidP="0047249F">
                            <w:pPr>
                              <w:pStyle w:val="NormalWeb"/>
                              <w:spacing w:before="0" w:beforeAutospacing="0" w:after="0" w:afterAutospacing="0"/>
                              <w:jc w:val="center"/>
                            </w:pPr>
                            <w:r>
                              <w:t>5</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8AA91D" w14:textId="77777777" w:rsidR="000965F9" w:rsidRDefault="000965F9" w:rsidP="0047249F">
                            <w:pPr>
                              <w:pStyle w:val="NormalWeb"/>
                              <w:spacing w:before="0" w:beforeAutospacing="0" w:after="0" w:afterAutospacing="0"/>
                              <w:jc w:val="center"/>
                            </w:pPr>
                            <w:r>
                              <w:rPr>
                                <w:color w:val="000000"/>
                              </w:rPr>
                              <w:t>Size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86A4B7" w14:textId="77777777" w:rsidR="000965F9" w:rsidRDefault="000965F9" w:rsidP="0047249F">
                            <w:pPr>
                              <w:pStyle w:val="NormalWeb"/>
                              <w:spacing w:before="0" w:beforeAutospacing="0" w:after="0" w:afterAutospacing="0"/>
                              <w:jc w:val="center"/>
                            </w:pPr>
                            <w:r>
                              <w:rPr>
                                <w:color w:val="000000"/>
                              </w:rPr>
                              <w:t xml:space="preserve">Size of app </w:t>
                            </w:r>
                          </w:p>
                        </w:tc>
                      </w:tr>
                      <w:tr w:rsidR="000965F9" w14:paraId="7C1BF597" w14:textId="77777777" w:rsidTr="00E911D3">
                        <w:trPr>
                          <w:trHeight w:val="412"/>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DBC7A8" w14:textId="77777777" w:rsidR="000965F9" w:rsidRDefault="000965F9" w:rsidP="0047249F">
                            <w:pPr>
                              <w:pStyle w:val="NormalWeb"/>
                              <w:spacing w:before="0" w:beforeAutospacing="0" w:after="0" w:afterAutospacing="0"/>
                              <w:jc w:val="center"/>
                            </w:pPr>
                            <w:r>
                              <w:t>6</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875E75" w14:textId="77777777" w:rsidR="000965F9" w:rsidRDefault="000965F9" w:rsidP="0047249F">
                            <w:pPr>
                              <w:pStyle w:val="NormalWeb"/>
                              <w:spacing w:before="0" w:beforeAutospacing="0" w:after="0" w:afterAutospacing="0"/>
                              <w:jc w:val="center"/>
                            </w:pPr>
                            <w:r>
                              <w:rPr>
                                <w:color w:val="000000"/>
                              </w:rPr>
                              <w:t>Install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3F93F5" w14:textId="77777777" w:rsidR="000965F9" w:rsidRDefault="000965F9" w:rsidP="0047249F">
                            <w:pPr>
                              <w:pStyle w:val="NormalWeb"/>
                              <w:spacing w:before="0" w:beforeAutospacing="0" w:after="0" w:afterAutospacing="0"/>
                              <w:jc w:val="center"/>
                            </w:pPr>
                            <w:r>
                              <w:rPr>
                                <w:color w:val="000000"/>
                              </w:rPr>
                              <w:t>Number of installs</w:t>
                            </w:r>
                          </w:p>
                        </w:tc>
                      </w:tr>
                      <w:tr w:rsidR="000965F9" w14:paraId="140850FA" w14:textId="77777777" w:rsidTr="00E911D3">
                        <w:trPr>
                          <w:trHeight w:val="426"/>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A9AF05" w14:textId="77777777" w:rsidR="000965F9" w:rsidRDefault="000965F9" w:rsidP="0047249F">
                            <w:pPr>
                              <w:pStyle w:val="NormalWeb"/>
                              <w:spacing w:before="0" w:beforeAutospacing="0" w:after="0" w:afterAutospacing="0"/>
                              <w:jc w:val="center"/>
                            </w:pPr>
                            <w:r>
                              <w:t>7</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AC34C0" w14:textId="77777777" w:rsidR="000965F9" w:rsidRDefault="000965F9" w:rsidP="0047249F">
                            <w:pPr>
                              <w:pStyle w:val="NormalWeb"/>
                              <w:spacing w:before="0" w:beforeAutospacing="0" w:after="0" w:afterAutospacing="0"/>
                              <w:jc w:val="center"/>
                            </w:pPr>
                            <w:r>
                              <w:rPr>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06CBD" w14:textId="77777777" w:rsidR="000965F9" w:rsidRDefault="000965F9" w:rsidP="0047249F">
                            <w:pPr>
                              <w:pStyle w:val="NormalWeb"/>
                              <w:spacing w:before="0" w:beforeAutospacing="0" w:after="0" w:afterAutospacing="0"/>
                              <w:jc w:val="center"/>
                            </w:pPr>
                            <w:r>
                              <w:rPr>
                                <w:color w:val="000000"/>
                              </w:rPr>
                              <w:t xml:space="preserve">Free or paid </w:t>
                            </w:r>
                          </w:p>
                        </w:tc>
                      </w:tr>
                      <w:tr w:rsidR="000965F9" w14:paraId="0BF4F57D" w14:textId="77777777" w:rsidTr="00E911D3">
                        <w:trPr>
                          <w:trHeight w:val="426"/>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1730C8" w14:textId="77777777" w:rsidR="000965F9" w:rsidRDefault="000965F9" w:rsidP="0047249F">
                            <w:pPr>
                              <w:pStyle w:val="NormalWeb"/>
                              <w:spacing w:before="0" w:beforeAutospacing="0" w:after="0" w:afterAutospacing="0"/>
                              <w:jc w:val="center"/>
                            </w:pPr>
                            <w:r>
                              <w:t>8</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B737B4" w14:textId="77777777" w:rsidR="000965F9" w:rsidRDefault="000965F9" w:rsidP="0047249F">
                            <w:pPr>
                              <w:pStyle w:val="NormalWeb"/>
                              <w:spacing w:before="0" w:beforeAutospacing="0" w:after="0" w:afterAutospacing="0"/>
                              <w:jc w:val="center"/>
                            </w:pPr>
                            <w:r>
                              <w:rPr>
                                <w:color w:val="000000"/>
                              </w:rPr>
                              <w:t>Price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E0E66E" w14:textId="77777777" w:rsidR="000965F9" w:rsidRDefault="000965F9" w:rsidP="0047249F">
                            <w:pPr>
                              <w:pStyle w:val="NormalWeb"/>
                              <w:spacing w:before="0" w:beforeAutospacing="0" w:after="0" w:afterAutospacing="0"/>
                              <w:jc w:val="center"/>
                            </w:pPr>
                            <w:r>
                              <w:rPr>
                                <w:color w:val="000000"/>
                              </w:rPr>
                              <w:t>App price</w:t>
                            </w:r>
                          </w:p>
                        </w:tc>
                      </w:tr>
                      <w:tr w:rsidR="000965F9" w14:paraId="1F504F25" w14:textId="77777777" w:rsidTr="00E911D3">
                        <w:trPr>
                          <w:trHeight w:val="412"/>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7A629F" w14:textId="77777777" w:rsidR="000965F9" w:rsidRDefault="000965F9" w:rsidP="0047249F">
                            <w:pPr>
                              <w:pStyle w:val="NormalWeb"/>
                              <w:spacing w:before="0" w:beforeAutospacing="0" w:after="0" w:afterAutospacing="0"/>
                              <w:jc w:val="center"/>
                            </w:pPr>
                            <w:r>
                              <w:t>9</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266008" w14:textId="77777777" w:rsidR="000965F9" w:rsidRDefault="000965F9" w:rsidP="0047249F">
                            <w:pPr>
                              <w:pStyle w:val="NormalWeb"/>
                              <w:spacing w:before="0" w:beforeAutospacing="0" w:after="0" w:afterAutospacing="0"/>
                              <w:jc w:val="center"/>
                            </w:pPr>
                            <w:r>
                              <w:rPr>
                                <w:color w:val="000000"/>
                              </w:rPr>
                              <w:t>Content Rating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3EC675" w14:textId="77777777" w:rsidR="000965F9" w:rsidRDefault="000965F9" w:rsidP="0047249F">
                            <w:pPr>
                              <w:pStyle w:val="NormalWeb"/>
                              <w:spacing w:before="0" w:beforeAutospacing="0" w:after="0" w:afterAutospacing="0"/>
                              <w:jc w:val="center"/>
                            </w:pPr>
                            <w:r>
                              <w:rPr>
                                <w:color w:val="000000"/>
                              </w:rPr>
                              <w:t>Age creiteria of app</w:t>
                            </w:r>
                          </w:p>
                        </w:tc>
                      </w:tr>
                      <w:tr w:rsidR="000965F9" w14:paraId="0E2BD8A4" w14:textId="77777777" w:rsidTr="00E911D3">
                        <w:trPr>
                          <w:trHeight w:val="412"/>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F913B5" w14:textId="77777777" w:rsidR="000965F9" w:rsidRDefault="000965F9" w:rsidP="0047249F">
                            <w:pPr>
                              <w:pStyle w:val="NormalWeb"/>
                              <w:spacing w:before="0" w:beforeAutospacing="0" w:after="0" w:afterAutospacing="0"/>
                              <w:jc w:val="center"/>
                            </w:pPr>
                            <w:r>
                              <w:t>10</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75FBB7" w14:textId="77777777" w:rsidR="000965F9" w:rsidRDefault="000965F9" w:rsidP="0047249F">
                            <w:pPr>
                              <w:pStyle w:val="NormalWeb"/>
                              <w:spacing w:before="0" w:beforeAutospacing="0" w:after="0" w:afterAutospacing="0"/>
                              <w:jc w:val="center"/>
                            </w:pPr>
                            <w:r>
                              <w:rPr>
                                <w:color w:val="000000"/>
                              </w:rPr>
                              <w:t>Genres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468A13" w14:textId="77777777" w:rsidR="000965F9" w:rsidRDefault="000965F9" w:rsidP="0047249F">
                            <w:pPr>
                              <w:pStyle w:val="NormalWeb"/>
                              <w:spacing w:before="0" w:beforeAutospacing="0" w:after="0" w:afterAutospacing="0"/>
                              <w:jc w:val="center"/>
                            </w:pPr>
                            <w:r>
                              <w:rPr>
                                <w:color w:val="000000"/>
                              </w:rPr>
                              <w:t xml:space="preserve"> Genres under which app falls</w:t>
                            </w:r>
                          </w:p>
                        </w:tc>
                      </w:tr>
                      <w:tr w:rsidR="000965F9" w14:paraId="74212F00" w14:textId="77777777" w:rsidTr="00E911D3">
                        <w:trPr>
                          <w:trHeight w:val="412"/>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22C7F8" w14:textId="77777777" w:rsidR="000965F9" w:rsidRDefault="000965F9" w:rsidP="0047249F">
                            <w:pPr>
                              <w:pStyle w:val="NormalWeb"/>
                              <w:spacing w:before="0" w:beforeAutospacing="0" w:after="0" w:afterAutospacing="0"/>
                              <w:jc w:val="center"/>
                            </w:pPr>
                            <w:r>
                              <w:t>11</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5E5E5F" w14:textId="77777777" w:rsidR="000965F9" w:rsidRDefault="000965F9" w:rsidP="0047249F">
                            <w:pPr>
                              <w:pStyle w:val="NormalWeb"/>
                              <w:spacing w:before="0" w:beforeAutospacing="0" w:after="0" w:afterAutospacing="0"/>
                              <w:jc w:val="center"/>
                            </w:pPr>
                            <w:r>
                              <w:rPr>
                                <w:color w:val="000000"/>
                              </w:rPr>
                              <w:t>Last Updated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571DDB" w14:textId="77777777" w:rsidR="000965F9" w:rsidRDefault="000965F9" w:rsidP="0047249F">
                            <w:pPr>
                              <w:pStyle w:val="NormalWeb"/>
                              <w:spacing w:before="0" w:beforeAutospacing="0" w:after="0" w:afterAutospacing="0"/>
                              <w:jc w:val="center"/>
                            </w:pPr>
                            <w:r>
                              <w:rPr>
                                <w:color w:val="000000"/>
                              </w:rPr>
                              <w:t xml:space="preserve">Last date of update </w:t>
                            </w:r>
                          </w:p>
                        </w:tc>
                      </w:tr>
                      <w:tr w:rsidR="000965F9" w14:paraId="1A956130" w14:textId="77777777" w:rsidTr="00E911D3">
                        <w:trPr>
                          <w:trHeight w:val="412"/>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15080A" w14:textId="77777777" w:rsidR="000965F9" w:rsidRDefault="000965F9" w:rsidP="0047249F">
                            <w:pPr>
                              <w:pStyle w:val="NormalWeb"/>
                              <w:spacing w:before="0" w:beforeAutospacing="0" w:after="0" w:afterAutospacing="0"/>
                              <w:jc w:val="center"/>
                            </w:pPr>
                            <w:r>
                              <w:t>12</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E236FC" w14:textId="77777777" w:rsidR="000965F9" w:rsidRDefault="000965F9" w:rsidP="0047249F">
                            <w:pPr>
                              <w:pStyle w:val="NormalWeb"/>
                              <w:spacing w:before="0" w:beforeAutospacing="0" w:after="0" w:afterAutospacing="0"/>
                              <w:jc w:val="center"/>
                            </w:pPr>
                            <w:r>
                              <w:rPr>
                                <w:color w:val="000000"/>
                              </w:rPr>
                              <w:t>Current Version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422BD" w14:textId="77777777" w:rsidR="000965F9" w:rsidRDefault="000965F9" w:rsidP="0047249F">
                            <w:pPr>
                              <w:pStyle w:val="NormalWeb"/>
                              <w:spacing w:before="0" w:beforeAutospacing="0" w:after="0" w:afterAutospacing="0"/>
                              <w:jc w:val="center"/>
                            </w:pPr>
                            <w:r>
                              <w:rPr>
                                <w:color w:val="000000"/>
                              </w:rPr>
                              <w:t>Current android version of app</w:t>
                            </w:r>
                          </w:p>
                        </w:tc>
                      </w:tr>
                      <w:tr w:rsidR="000965F9" w14:paraId="28A48763" w14:textId="77777777" w:rsidTr="00E911D3">
                        <w:trPr>
                          <w:trHeight w:val="54"/>
                        </w:trPr>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BE2E93" w14:textId="77777777" w:rsidR="000965F9" w:rsidRDefault="000965F9" w:rsidP="00E911D3">
                            <w:pPr>
                              <w:pStyle w:val="NormalWeb"/>
                              <w:spacing w:before="0" w:beforeAutospacing="0" w:after="0" w:afterAutospacing="0"/>
                            </w:pPr>
                            <w:r>
                              <w:t>13</w:t>
                            </w:r>
                          </w:p>
                        </w:tc>
                        <w:tc>
                          <w:tcPr>
                            <w:tcW w:w="1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0DA9D2" w14:textId="77777777" w:rsidR="000965F9" w:rsidRDefault="000965F9" w:rsidP="0047249F">
                            <w:pPr>
                              <w:pStyle w:val="NormalWeb"/>
                              <w:spacing w:before="0" w:beforeAutospacing="0" w:after="0" w:afterAutospacing="0"/>
                              <w:jc w:val="center"/>
                            </w:pPr>
                            <w:r>
                              <w:rPr>
                                <w:color w:val="000000"/>
                              </w:rPr>
                              <w:t>Android Version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38D733" w14:textId="77777777" w:rsidR="000965F9" w:rsidRDefault="000965F9" w:rsidP="0047249F">
                            <w:pPr>
                              <w:pStyle w:val="NormalWeb"/>
                              <w:spacing w:before="0" w:beforeAutospacing="0" w:after="0" w:afterAutospacing="0"/>
                              <w:jc w:val="center"/>
                            </w:pPr>
                            <w:r>
                              <w:rPr>
                                <w:color w:val="000000"/>
                              </w:rPr>
                              <w:t>Android version required to run</w:t>
                            </w:r>
                          </w:p>
                        </w:tc>
                      </w:tr>
                    </w:tbl>
                    <w:p w14:paraId="4AEA9BDC" w14:textId="77777777" w:rsidR="000965F9" w:rsidRDefault="000965F9" w:rsidP="000965F9"/>
                  </w:txbxContent>
                </v:textbox>
                <w10:wrap type="square" anchorx="margin"/>
              </v:shape>
            </w:pict>
          </mc:Fallback>
        </mc:AlternateContent>
      </w:r>
      <w:r w:rsidR="008B66DE" w:rsidRPr="00311F18">
        <w:rPr>
          <w:sz w:val="24"/>
          <w:szCs w:val="24"/>
        </w:rPr>
        <w:t>There are two datasets that we would be dealing with in genreal</w:t>
      </w:r>
      <w:r w:rsidR="00311F18" w:rsidRPr="00311F18">
        <w:rPr>
          <w:sz w:val="24"/>
          <w:szCs w:val="24"/>
        </w:rPr>
        <w:t>. O</w:t>
      </w:r>
      <w:r w:rsidR="00311F18">
        <w:rPr>
          <w:sz w:val="24"/>
          <w:szCs w:val="24"/>
        </w:rPr>
        <w:t>ne</w:t>
      </w:r>
      <w:r w:rsidR="00311F18" w:rsidRPr="00311F18">
        <w:rPr>
          <w:sz w:val="24"/>
          <w:szCs w:val="24"/>
        </w:rPr>
        <w:t xml:space="preserve"> of them is</w:t>
      </w:r>
      <w:r w:rsidR="00311F18">
        <w:rPr>
          <w:sz w:val="24"/>
          <w:szCs w:val="24"/>
        </w:rPr>
        <w:t xml:space="preserve"> Playstore.csv and other one is User_reviews</w:t>
      </w:r>
      <w:r w:rsidR="00CF69E8">
        <w:rPr>
          <w:sz w:val="24"/>
          <w:szCs w:val="24"/>
        </w:rPr>
        <w:t xml:space="preserve">.csv all the information regarding these two datasets are given in tables below </w:t>
      </w:r>
      <w:r w:rsidR="00997E69">
        <w:rPr>
          <w:noProof/>
        </w:rPr>
        <mc:AlternateContent>
          <mc:Choice Requires="wps">
            <w:drawing>
              <wp:anchor distT="45720" distB="45720" distL="114300" distR="114300" simplePos="0" relativeHeight="251674624" behindDoc="0" locked="0" layoutInCell="1" allowOverlap="1" wp14:anchorId="3CA30FCE" wp14:editId="54A61C38">
                <wp:simplePos x="0" y="0"/>
                <wp:positionH relativeFrom="column">
                  <wp:posOffset>2994660</wp:posOffset>
                </wp:positionH>
                <wp:positionV relativeFrom="paragraph">
                  <wp:posOffset>655320</wp:posOffset>
                </wp:positionV>
                <wp:extent cx="3177540" cy="1404620"/>
                <wp:effectExtent l="0" t="0" r="22860" b="2540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7540" cy="1404620"/>
                        </a:xfrm>
                        <a:prstGeom prst="rect">
                          <a:avLst/>
                        </a:prstGeom>
                        <a:solidFill>
                          <a:srgbClr val="FFFFFF"/>
                        </a:solidFill>
                        <a:ln w="9525">
                          <a:solidFill>
                            <a:srgbClr val="000000"/>
                          </a:solidFill>
                          <a:miter lim="800000"/>
                          <a:headEnd/>
                          <a:tailEnd/>
                        </a:ln>
                      </wps:spPr>
                      <wps:txbx>
                        <w:txbxContent>
                          <w:p w14:paraId="66A795AE" w14:textId="185F37AC" w:rsidR="008028D7" w:rsidRPr="00997E69" w:rsidRDefault="00ED2D41">
                            <w:pPr>
                              <w:rPr>
                                <w:b/>
                                <w:bCs/>
                                <w:sz w:val="28"/>
                                <w:szCs w:val="28"/>
                                <w:lang w:val="en-IN"/>
                              </w:rPr>
                            </w:pPr>
                            <w:r w:rsidRPr="00997E69">
                              <w:rPr>
                                <w:b/>
                                <w:bCs/>
                                <w:sz w:val="28"/>
                                <w:szCs w:val="28"/>
                                <w:lang w:val="en-IN"/>
                              </w:rPr>
                              <w:t>User</w:t>
                            </w:r>
                            <w:r w:rsidR="00997E69" w:rsidRPr="00997E69">
                              <w:rPr>
                                <w:b/>
                                <w:bCs/>
                                <w:sz w:val="28"/>
                                <w:szCs w:val="28"/>
                                <w:lang w:val="en-IN"/>
                              </w:rPr>
                              <w:t>_reviews.csv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A30FCE" id="_x0000_s1030" type="#_x0000_t202" style="position:absolute;margin-left:235.8pt;margin-top:51.6pt;width:250.2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">
                <v:textbox style="mso-fit-shape-to-text:t">
                  <w:txbxContent>
                    <w:p w14:paraId="66A795AE" w14:textId="185F37AC" w:rsidR="008028D7" w:rsidRPr="00997E69" w:rsidRDefault="00ED2D41">
                      <w:pPr>
                        <w:rPr>
                          <w:b/>
                          <w:bCs/>
                          <w:sz w:val="28"/>
                          <w:szCs w:val="28"/>
                          <w:lang w:val="en-IN"/>
                        </w:rPr>
                      </w:pPr>
                      <w:r w:rsidRPr="00997E69">
                        <w:rPr>
                          <w:b/>
                          <w:bCs/>
                          <w:sz w:val="28"/>
                          <w:szCs w:val="28"/>
                          <w:lang w:val="en-IN"/>
                        </w:rPr>
                        <w:t>User</w:t>
                      </w:r>
                      <w:r w:rsidR="00997E69" w:rsidRPr="00997E69">
                        <w:rPr>
                          <w:b/>
                          <w:bCs/>
                          <w:sz w:val="28"/>
                          <w:szCs w:val="28"/>
                          <w:lang w:val="en-IN"/>
                        </w:rPr>
                        <w:t>_reviews.csv</w:t>
                      </w:r>
                    </w:p>
                  </w:txbxContent>
                </v:textbox>
                <w10:wrap type="square"/>
              </v:shape>
            </w:pict>
          </mc:Fallback>
        </mc:AlternateContent>
      </w:r>
      <w:r>
        <w:rPr>
          <w:sz w:val="24"/>
          <w:szCs w:val="24"/>
        </w:rPr>
        <w:t>:</w:t>
      </w:r>
      <w:r w:rsidR="0050511F">
        <w:br w:type="page"/>
      </w:r>
      <w:r w:rsidR="00E44A17">
        <w:rPr>
          <w:noProof/>
        </w:rPr>
        <mc:AlternateContent>
          <mc:Choice Requires="wps">
            <w:drawing>
              <wp:anchor distT="45720" distB="45720" distL="114300" distR="114300" simplePos="0" relativeHeight="251672576" behindDoc="0" locked="0" layoutInCell="1" allowOverlap="1" wp14:anchorId="6D551DAD" wp14:editId="42206275">
                <wp:simplePos x="0" y="0"/>
                <wp:positionH relativeFrom="margin">
                  <wp:align>left</wp:align>
                </wp:positionH>
                <wp:positionV relativeFrom="paragraph">
                  <wp:posOffset>647700</wp:posOffset>
                </wp:positionV>
                <wp:extent cx="2506980" cy="1404620"/>
                <wp:effectExtent l="0" t="0" r="26670" b="2540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6980" cy="1404620"/>
                        </a:xfrm>
                        <a:prstGeom prst="rect">
                          <a:avLst/>
                        </a:prstGeom>
                        <a:solidFill>
                          <a:srgbClr val="FFFFFF"/>
                        </a:solidFill>
                        <a:ln w="9525">
                          <a:solidFill>
                            <a:srgbClr val="000000"/>
                          </a:solidFill>
                          <a:miter lim="800000"/>
                          <a:headEnd/>
                          <a:tailEnd/>
                        </a:ln>
                      </wps:spPr>
                      <wps:txbx>
                        <w:txbxContent>
                          <w:p w14:paraId="2635E158" w14:textId="69EFB299" w:rsidR="00E44A17" w:rsidRPr="008028D7" w:rsidRDefault="008028D7">
                            <w:pPr>
                              <w:rPr>
                                <w:b/>
                                <w:bCs/>
                                <w:sz w:val="28"/>
                                <w:szCs w:val="28"/>
                              </w:rPr>
                            </w:pPr>
                            <w:r w:rsidRPr="008028D7">
                              <w:rPr>
                                <w:b/>
                                <w:bCs/>
                                <w:color w:val="000000"/>
                                <w:sz w:val="28"/>
                                <w:szCs w:val="28"/>
                              </w:rPr>
                              <w:t>Playstrore.csv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551DAD" id="_x0000_s1031" type="#_x0000_t202" style="position:absolute;margin-left:0;margin-top:51pt;width:197.4pt;height:110.6pt;z-index:2516725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">
                <v:textbox style="mso-fit-shape-to-text:t">
                  <w:txbxContent>
                    <w:p w14:paraId="2635E158" w14:textId="69EFB299" w:rsidR="00E44A17" w:rsidRPr="008028D7" w:rsidRDefault="008028D7">
                      <w:pPr>
                        <w:rPr>
                          <w:b/>
                          <w:bCs/>
                          <w:sz w:val="28"/>
                          <w:szCs w:val="28"/>
                        </w:rPr>
                      </w:pPr>
                      <w:r w:rsidRPr="008028D7">
                        <w:rPr>
                          <w:b/>
                          <w:bCs/>
                          <w:color w:val="000000"/>
                          <w:sz w:val="28"/>
                          <w:szCs w:val="28"/>
                        </w:rPr>
                        <w:t>Playstrore.csv</w:t>
                      </w:r>
                    </w:p>
                  </w:txbxContent>
                </v:textbox>
                <w10:wrap type="square" anchorx="margin"/>
              </v:shape>
            </w:pict>
          </mc:Fallback>
        </mc:AlternateContent>
      </w:r>
    </w:p>
    <w:p w14:paraId="493FFC37" w14:textId="4058798C" w:rsidR="00DB6CC5" w:rsidRDefault="00DB6CC5" w:rsidP="000965F9">
      <w:pPr>
        <w:sectPr w:rsidR="00DB6CC5" w:rsidSect="000965F9">
          <w:type w:val="continuous"/>
          <w:pgSz w:w="12240" w:h="15840" w:code="1"/>
          <w:pgMar w:top="1440" w:right="1440" w:bottom="1440" w:left="1440" w:header="720" w:footer="720" w:gutter="0"/>
          <w:cols w:space="720"/>
          <w:docGrid w:linePitch="360"/>
        </w:sectPr>
      </w:pPr>
    </w:p>
    <w:p w14:paraId="218D1398" w14:textId="333AC975" w:rsidR="00213DE5" w:rsidRDefault="0093363B" w:rsidP="007143C5">
      <w:r>
        <w:rPr>
          <w:noProof/>
        </w:rPr>
        <w:lastRenderedPageBreak/>
        <mc:AlternateContent>
          <mc:Choice Requires="wps">
            <w:drawing>
              <wp:anchor distT="45720" distB="45720" distL="114300" distR="114300" simplePos="0" relativeHeight="251680768" behindDoc="0" locked="0" layoutInCell="1" allowOverlap="1" wp14:anchorId="714F53B6" wp14:editId="438CBA47">
                <wp:simplePos x="0" y="0"/>
                <wp:positionH relativeFrom="page">
                  <wp:posOffset>3924300</wp:posOffset>
                </wp:positionH>
                <wp:positionV relativeFrom="paragraph">
                  <wp:posOffset>0</wp:posOffset>
                </wp:positionV>
                <wp:extent cx="3779520" cy="9243060"/>
                <wp:effectExtent l="0" t="0" r="11430" b="1524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9520" cy="9243060"/>
                        </a:xfrm>
                        <a:prstGeom prst="rect">
                          <a:avLst/>
                        </a:prstGeom>
                        <a:solidFill>
                          <a:srgbClr val="FFFFFF"/>
                        </a:solidFill>
                        <a:ln w="9525">
                          <a:solidFill>
                            <a:srgbClr val="000000"/>
                          </a:solidFill>
                          <a:miter lim="800000"/>
                          <a:headEnd/>
                          <a:tailEnd/>
                        </a:ln>
                      </wps:spPr>
                      <wps:txbx>
                        <w:txbxContent>
                          <w:p w14:paraId="2DB1DE02" w14:textId="1F983686" w:rsidR="0093363B" w:rsidRDefault="0036109C">
                            <w:pPr>
                              <w:rPr>
                                <w:b/>
                                <w:bCs/>
                                <w:sz w:val="28"/>
                                <w:szCs w:val="28"/>
                                <w:u w:val="single"/>
                                <w:lang w:val="en-IN"/>
                              </w:rPr>
                            </w:pPr>
                            <w:r>
                              <w:rPr>
                                <w:lang w:val="en-IN"/>
                              </w:rPr>
                              <w:t xml:space="preserve"> </w:t>
                            </w:r>
                            <w:r w:rsidR="00821D13">
                              <w:rPr>
                                <w:b/>
                                <w:bCs/>
                                <w:sz w:val="28"/>
                                <w:szCs w:val="28"/>
                                <w:lang w:val="en-IN"/>
                              </w:rPr>
                              <w:t>3.</w:t>
                            </w:r>
                            <w:r w:rsidR="00821D13">
                              <w:rPr>
                                <w:lang w:val="en-IN"/>
                              </w:rPr>
                              <w:t xml:space="preserve">  </w:t>
                            </w:r>
                            <w:r w:rsidR="00FA6F3D">
                              <w:rPr>
                                <w:b/>
                                <w:bCs/>
                                <w:sz w:val="28"/>
                                <w:szCs w:val="28"/>
                                <w:u w:val="single"/>
                                <w:lang w:val="en-IN"/>
                              </w:rPr>
                              <w:t>REMOVING UNNECESSARY</w:t>
                            </w:r>
                            <w:r w:rsidR="00610A10">
                              <w:rPr>
                                <w:b/>
                                <w:bCs/>
                                <w:sz w:val="28"/>
                                <w:szCs w:val="28"/>
                                <w:u w:val="single"/>
                                <w:lang w:val="en-IN"/>
                              </w:rPr>
                              <w:t xml:space="preserve"> SYMBOLS(+ , $ , M , k)</w:t>
                            </w:r>
                          </w:p>
                          <w:p w14:paraId="490871E9" w14:textId="77777777" w:rsidR="00821D13" w:rsidRDefault="00821D13">
                            <w:pPr>
                              <w:rPr>
                                <w:b/>
                                <w:bCs/>
                                <w:sz w:val="28"/>
                                <w:szCs w:val="28"/>
                                <w:u w:val="single"/>
                                <w:lang w:val="en-IN"/>
                              </w:rPr>
                            </w:pPr>
                          </w:p>
                          <w:p w14:paraId="0B178E57" w14:textId="77777777" w:rsidR="005C2CB9" w:rsidRPr="000F431A" w:rsidRDefault="005C2CB9" w:rsidP="005C2CB9">
                            <w:pPr>
                              <w:rPr>
                                <w:sz w:val="24"/>
                                <w:szCs w:val="24"/>
                              </w:rPr>
                            </w:pPr>
                            <w:r w:rsidRPr="000F431A">
                              <w:rPr>
                                <w:sz w:val="24"/>
                                <w:szCs w:val="24"/>
                              </w:rPr>
                              <w:t>We see that a few items in the columns Installs, Price, and Size include the special characters (+, $, M, and k). The columns are no longer entirely numeric as a result, which makes it challenging to utilise them in subsequent calculations.We're going to clean up our data now. In particular, the "," and "+" special characters in the Installs column and the "$" special character in the Price column must be eliminated.</w:t>
                            </w:r>
                          </w:p>
                          <w:p w14:paraId="68008809" w14:textId="66D736E3" w:rsidR="001C2C50" w:rsidRPr="000F431A" w:rsidRDefault="001C2C50" w:rsidP="005C2CB9">
                            <w:pPr>
                              <w:rPr>
                                <w:sz w:val="24"/>
                                <w:szCs w:val="24"/>
                              </w:rPr>
                            </w:pPr>
                            <w:r w:rsidRPr="000F431A">
                              <w:rPr>
                                <w:sz w:val="24"/>
                                <w:szCs w:val="24"/>
                              </w:rPr>
                              <w:t>After removing all the unnecessa</w:t>
                            </w:r>
                            <w:r w:rsidR="00191425" w:rsidRPr="000F431A">
                              <w:rPr>
                                <w:sz w:val="24"/>
                                <w:szCs w:val="24"/>
                              </w:rPr>
                              <w:t>ry symbols it was now time to change datatypes of all these columns to numeric</w:t>
                            </w:r>
                            <w:r w:rsidR="00D770FD" w:rsidRPr="000F431A">
                              <w:rPr>
                                <w:sz w:val="24"/>
                                <w:szCs w:val="24"/>
                              </w:rPr>
                              <w:t xml:space="preserve"> so that it would be easier for us to visualize this data</w:t>
                            </w:r>
                            <w:r w:rsidR="00021A55" w:rsidRPr="000F431A">
                              <w:rPr>
                                <w:sz w:val="24"/>
                                <w:szCs w:val="24"/>
                              </w:rPr>
                              <w:t>.</w:t>
                            </w:r>
                          </w:p>
                          <w:p w14:paraId="5D7CFBE7" w14:textId="77777777" w:rsidR="00021A55" w:rsidRPr="000F431A" w:rsidRDefault="00021A55" w:rsidP="005C2CB9">
                            <w:pPr>
                              <w:rPr>
                                <w:sz w:val="24"/>
                                <w:szCs w:val="24"/>
                              </w:rPr>
                            </w:pPr>
                          </w:p>
                          <w:p w14:paraId="5D958DB5" w14:textId="1B031644" w:rsidR="00254AEF" w:rsidRDefault="00021A55" w:rsidP="005C2CB9">
                            <w:pPr>
                              <w:rPr>
                                <w:sz w:val="28"/>
                                <w:szCs w:val="28"/>
                              </w:rPr>
                            </w:pPr>
                            <w:r>
                              <w:rPr>
                                <w:b/>
                                <w:bCs/>
                                <w:sz w:val="28"/>
                                <w:szCs w:val="28"/>
                              </w:rPr>
                              <w:t xml:space="preserve">4. </w:t>
                            </w:r>
                            <w:r w:rsidR="00254AEF">
                              <w:rPr>
                                <w:b/>
                                <w:bCs/>
                                <w:sz w:val="28"/>
                                <w:szCs w:val="28"/>
                                <w:u w:val="single"/>
                              </w:rPr>
                              <w:t>REMOVING DUPLICATE VALUES</w:t>
                            </w:r>
                          </w:p>
                          <w:p w14:paraId="3E23592D" w14:textId="77777777" w:rsidR="00254AEF" w:rsidRDefault="00254AEF" w:rsidP="005C2CB9">
                            <w:pPr>
                              <w:rPr>
                                <w:sz w:val="28"/>
                                <w:szCs w:val="28"/>
                              </w:rPr>
                            </w:pPr>
                          </w:p>
                          <w:p w14:paraId="24E748B6" w14:textId="534BFA96" w:rsidR="00254AEF" w:rsidRPr="000F431A" w:rsidRDefault="00242394" w:rsidP="005C2CB9">
                            <w:pPr>
                              <w:rPr>
                                <w:sz w:val="24"/>
                                <w:szCs w:val="24"/>
                              </w:rPr>
                            </w:pPr>
                            <w:r w:rsidRPr="000F431A">
                              <w:rPr>
                                <w:sz w:val="24"/>
                                <w:szCs w:val="24"/>
                              </w:rPr>
                              <w:t xml:space="preserve">The next step was to remove duplicate values , it is necessary to remove duplicate values because they </w:t>
                            </w:r>
                            <w:r w:rsidR="004B215D" w:rsidRPr="000F431A">
                              <w:rPr>
                                <w:sz w:val="24"/>
                                <w:szCs w:val="24"/>
                              </w:rPr>
                              <w:t>have the tendency to generate false or incorrect insights</w:t>
                            </w:r>
                            <w:r w:rsidR="003C1268" w:rsidRPr="000F431A">
                              <w:rPr>
                                <w:sz w:val="24"/>
                                <w:szCs w:val="24"/>
                              </w:rPr>
                              <w:t>.</w:t>
                            </w:r>
                          </w:p>
                          <w:p w14:paraId="3CB3AF07" w14:textId="371A0861" w:rsidR="00514621" w:rsidRPr="000F431A" w:rsidRDefault="00514621" w:rsidP="005C2CB9">
                            <w:pPr>
                              <w:rPr>
                                <w:sz w:val="24"/>
                                <w:szCs w:val="24"/>
                              </w:rPr>
                            </w:pPr>
                            <w:r w:rsidRPr="000F431A">
                              <w:rPr>
                                <w:sz w:val="24"/>
                                <w:szCs w:val="24"/>
                              </w:rPr>
                              <w:t xml:space="preserve">There were alot of duplicate values </w:t>
                            </w:r>
                            <w:r w:rsidR="00E942AD" w:rsidRPr="000F431A">
                              <w:rPr>
                                <w:sz w:val="24"/>
                                <w:szCs w:val="24"/>
                              </w:rPr>
                              <w:t xml:space="preserve">present in our dataset which we needed to remove ,  so </w:t>
                            </w:r>
                            <w:r w:rsidR="004F1C88" w:rsidRPr="000F431A">
                              <w:rPr>
                                <w:sz w:val="24"/>
                                <w:szCs w:val="24"/>
                              </w:rPr>
                              <w:t xml:space="preserve">I removed all the duplicate values that were present while </w:t>
                            </w:r>
                            <w:r w:rsidR="00A8245B" w:rsidRPr="000F431A">
                              <w:rPr>
                                <w:sz w:val="24"/>
                                <w:szCs w:val="24"/>
                              </w:rPr>
                              <w:t>retaining the first original value.</w:t>
                            </w:r>
                          </w:p>
                          <w:p w14:paraId="766962D1" w14:textId="77777777" w:rsidR="00A8245B" w:rsidRDefault="00A8245B" w:rsidP="005C2CB9"/>
                          <w:p w14:paraId="708C9576" w14:textId="1581A475" w:rsidR="00A8245B" w:rsidRDefault="00A8245B" w:rsidP="005C2CB9">
                            <w:pPr>
                              <w:rPr>
                                <w:b/>
                                <w:bCs/>
                                <w:sz w:val="28"/>
                                <w:szCs w:val="28"/>
                                <w:u w:val="single"/>
                              </w:rPr>
                            </w:pPr>
                            <w:r>
                              <w:rPr>
                                <w:b/>
                                <w:bCs/>
                                <w:sz w:val="28"/>
                                <w:szCs w:val="28"/>
                              </w:rPr>
                              <w:t xml:space="preserve">5. </w:t>
                            </w:r>
                            <w:r w:rsidR="006C4016">
                              <w:rPr>
                                <w:b/>
                                <w:bCs/>
                                <w:sz w:val="28"/>
                                <w:szCs w:val="28"/>
                                <w:u w:val="single"/>
                              </w:rPr>
                              <w:t>TRANSFORMING</w:t>
                            </w:r>
                            <w:r w:rsidR="0012593A">
                              <w:rPr>
                                <w:b/>
                                <w:bCs/>
                                <w:sz w:val="28"/>
                                <w:szCs w:val="28"/>
                                <w:u w:val="single"/>
                              </w:rPr>
                              <w:t xml:space="preserve"> VALUES FROM kb TO Mb</w:t>
                            </w:r>
                          </w:p>
                          <w:p w14:paraId="4F64E250" w14:textId="77777777" w:rsidR="007617CF" w:rsidRDefault="007617CF" w:rsidP="005C2CB9">
                            <w:pPr>
                              <w:rPr>
                                <w:b/>
                                <w:bCs/>
                                <w:sz w:val="28"/>
                                <w:szCs w:val="28"/>
                                <w:u w:val="single"/>
                              </w:rPr>
                            </w:pPr>
                          </w:p>
                          <w:p w14:paraId="36E7C8FB" w14:textId="77777777" w:rsidR="00574199" w:rsidRPr="000F431A" w:rsidRDefault="00D704EA" w:rsidP="005C2CB9">
                            <w:pPr>
                              <w:rPr>
                                <w:sz w:val="24"/>
                                <w:szCs w:val="24"/>
                              </w:rPr>
                            </w:pPr>
                            <w:r w:rsidRPr="000F431A">
                              <w:rPr>
                                <w:sz w:val="24"/>
                                <w:szCs w:val="24"/>
                              </w:rPr>
                              <w:t xml:space="preserve">Now it’s time to convert </w:t>
                            </w:r>
                            <w:r w:rsidR="00C51868" w:rsidRPr="000F431A">
                              <w:rPr>
                                <w:sz w:val="24"/>
                                <w:szCs w:val="24"/>
                              </w:rPr>
                              <w:t xml:space="preserve">all the values present in kb to mb present in </w:t>
                            </w:r>
                            <w:r w:rsidR="00C55C83" w:rsidRPr="000F431A">
                              <w:rPr>
                                <w:sz w:val="24"/>
                                <w:szCs w:val="24"/>
                              </w:rPr>
                              <w:t xml:space="preserve">the column ‘Size’ , this is necessary to perform because </w:t>
                            </w:r>
                            <w:r w:rsidR="00E863EF" w:rsidRPr="000F431A">
                              <w:rPr>
                                <w:sz w:val="24"/>
                                <w:szCs w:val="24"/>
                              </w:rPr>
                              <w:t>we wanted to convert all the values to a single format for the ease of computing</w:t>
                            </w:r>
                            <w:r w:rsidR="00574199" w:rsidRPr="000F431A">
                              <w:rPr>
                                <w:sz w:val="24"/>
                                <w:szCs w:val="24"/>
                              </w:rPr>
                              <w:t xml:space="preserve"> and visualizing.</w:t>
                            </w:r>
                          </w:p>
                          <w:p w14:paraId="17D0BBCD" w14:textId="5A126F09" w:rsidR="007617CF" w:rsidRPr="000F431A" w:rsidRDefault="00EA6849" w:rsidP="005C2CB9">
                            <w:pPr>
                              <w:rPr>
                                <w:sz w:val="24"/>
                                <w:szCs w:val="24"/>
                              </w:rPr>
                            </w:pPr>
                            <w:r w:rsidRPr="000F431A">
                              <w:rPr>
                                <w:sz w:val="24"/>
                                <w:szCs w:val="24"/>
                              </w:rPr>
                              <w:t xml:space="preserve">For this </w:t>
                            </w:r>
                            <w:r w:rsidR="00BF491D" w:rsidRPr="000F431A">
                              <w:rPr>
                                <w:sz w:val="24"/>
                                <w:szCs w:val="24"/>
                              </w:rPr>
                              <w:t>I divided all the values that were present in kb format with 1000</w:t>
                            </w:r>
                            <w:r w:rsidR="00320B66" w:rsidRPr="000F431A">
                              <w:rPr>
                                <w:sz w:val="24"/>
                                <w:szCs w:val="24"/>
                              </w:rPr>
                              <w:t xml:space="preserve"> so that all of them would come across in a single format</w:t>
                            </w:r>
                            <w:r w:rsidR="00587EAF" w:rsidRPr="000F431A">
                              <w:rPr>
                                <w:sz w:val="24"/>
                                <w:szCs w:val="24"/>
                              </w:rPr>
                              <w:t>.</w:t>
                            </w:r>
                            <w:r w:rsidR="00E863EF" w:rsidRPr="000F431A">
                              <w:rPr>
                                <w:sz w:val="24"/>
                                <w:szCs w:val="24"/>
                              </w:rPr>
                              <w:t xml:space="preserve"> </w:t>
                            </w:r>
                          </w:p>
                          <w:p w14:paraId="21BC5E2C" w14:textId="77777777" w:rsidR="005C2CB9" w:rsidRPr="000F431A" w:rsidRDefault="005C2CB9" w:rsidP="005C2CB9">
                            <w:pPr>
                              <w:rPr>
                                <w:rFonts w:cstheme="minorHAnsi"/>
                                <w:b/>
                                <w:bCs/>
                                <w:sz w:val="24"/>
                                <w:szCs w:val="24"/>
                              </w:rPr>
                            </w:pPr>
                          </w:p>
                          <w:p w14:paraId="736EA16D" w14:textId="77777777" w:rsidR="00821D13" w:rsidRPr="005C2CB9" w:rsidRDefault="00821D13">
                            <w:pPr>
                              <w:rPr>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4F53B6" id="_x0000_s1032" type="#_x0000_t202" style="position:absolute;margin-left:309pt;margin-top:0;width:297.6pt;height:727.8pt;z-index:2516807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">
                <v:textbox>
                  <w:txbxContent>
                    <w:p w14:paraId="2DB1DE02" w14:textId="1F983686" w:rsidR="0093363B" w:rsidRDefault="0036109C">
                      <w:pPr>
                        <w:rPr>
                          <w:b/>
                          <w:bCs/>
                          <w:sz w:val="28"/>
                          <w:szCs w:val="28"/>
                          <w:u w:val="single"/>
                          <w:lang w:val="en-IN"/>
                        </w:rPr>
                      </w:pPr>
                      <w:r>
                        <w:rPr>
                          <w:lang w:val="en-IN"/>
                        </w:rPr>
                        <w:t xml:space="preserve"> </w:t>
                      </w:r>
                      <w:r w:rsidR="00821D13">
                        <w:rPr>
                          <w:b/>
                          <w:bCs/>
                          <w:sz w:val="28"/>
                          <w:szCs w:val="28"/>
                          <w:lang w:val="en-IN"/>
                        </w:rPr>
                        <w:t>3.</w:t>
                      </w:r>
                      <w:r w:rsidR="00821D13">
                        <w:rPr>
                          <w:lang w:val="en-IN"/>
                        </w:rPr>
                        <w:t xml:space="preserve">  </w:t>
                      </w:r>
                      <w:r w:rsidR="00FA6F3D">
                        <w:rPr>
                          <w:b/>
                          <w:bCs/>
                          <w:sz w:val="28"/>
                          <w:szCs w:val="28"/>
                          <w:u w:val="single"/>
                          <w:lang w:val="en-IN"/>
                        </w:rPr>
                        <w:t>REMOVING UNNECESSARY</w:t>
                      </w:r>
                      <w:r w:rsidR="00610A10">
                        <w:rPr>
                          <w:b/>
                          <w:bCs/>
                          <w:sz w:val="28"/>
                          <w:szCs w:val="28"/>
                          <w:u w:val="single"/>
                          <w:lang w:val="en-IN"/>
                        </w:rPr>
                        <w:t xml:space="preserve"> SYMBOLS(+ , $ , M , k)</w:t>
                      </w:r>
                    </w:p>
                    <w:p w14:paraId="490871E9" w14:textId="77777777" w:rsidR="00821D13" w:rsidRDefault="00821D13">
                      <w:pPr>
                        <w:rPr>
                          <w:b/>
                          <w:bCs/>
                          <w:sz w:val="28"/>
                          <w:szCs w:val="28"/>
                          <w:u w:val="single"/>
                          <w:lang w:val="en-IN"/>
                        </w:rPr>
                      </w:pPr>
                    </w:p>
                    <w:p w14:paraId="0B178E57" w14:textId="77777777" w:rsidR="005C2CB9" w:rsidRPr="000F431A" w:rsidRDefault="005C2CB9" w:rsidP="005C2CB9">
                      <w:pPr>
                        <w:rPr>
                          <w:sz w:val="24"/>
                          <w:szCs w:val="24"/>
                        </w:rPr>
                      </w:pPr>
                      <w:r w:rsidRPr="000F431A">
                        <w:rPr>
                          <w:sz w:val="24"/>
                          <w:szCs w:val="24"/>
                        </w:rPr>
                        <w:t>We see that a few items in the columns Installs, Price, and Size include the special characters (+, $, M, and k). The columns are no longer entirely numeric as a result, which makes it challenging to utilise them in subsequent calculations.We're going to clean up our data now. In particular, the "," and "+" special characters in the Installs column and the "$" special character in the Price column must be eliminated.</w:t>
                      </w:r>
                    </w:p>
                    <w:p w14:paraId="68008809" w14:textId="66D736E3" w:rsidR="001C2C50" w:rsidRPr="000F431A" w:rsidRDefault="001C2C50" w:rsidP="005C2CB9">
                      <w:pPr>
                        <w:rPr>
                          <w:sz w:val="24"/>
                          <w:szCs w:val="24"/>
                        </w:rPr>
                      </w:pPr>
                      <w:r w:rsidRPr="000F431A">
                        <w:rPr>
                          <w:sz w:val="24"/>
                          <w:szCs w:val="24"/>
                        </w:rPr>
                        <w:t>After removing all the unnecessa</w:t>
                      </w:r>
                      <w:r w:rsidR="00191425" w:rsidRPr="000F431A">
                        <w:rPr>
                          <w:sz w:val="24"/>
                          <w:szCs w:val="24"/>
                        </w:rPr>
                        <w:t>ry symbols it was now time to change datatypes of all these columns to numeric</w:t>
                      </w:r>
                      <w:r w:rsidR="00D770FD" w:rsidRPr="000F431A">
                        <w:rPr>
                          <w:sz w:val="24"/>
                          <w:szCs w:val="24"/>
                        </w:rPr>
                        <w:t xml:space="preserve"> so that it would be easier for us to visualize this data</w:t>
                      </w:r>
                      <w:r w:rsidR="00021A55" w:rsidRPr="000F431A">
                        <w:rPr>
                          <w:sz w:val="24"/>
                          <w:szCs w:val="24"/>
                        </w:rPr>
                        <w:t>.</w:t>
                      </w:r>
                    </w:p>
                    <w:p w14:paraId="5D7CFBE7" w14:textId="77777777" w:rsidR="00021A55" w:rsidRPr="000F431A" w:rsidRDefault="00021A55" w:rsidP="005C2CB9">
                      <w:pPr>
                        <w:rPr>
                          <w:sz w:val="24"/>
                          <w:szCs w:val="24"/>
                        </w:rPr>
                      </w:pPr>
                    </w:p>
                    <w:p w14:paraId="5D958DB5" w14:textId="1B031644" w:rsidR="00254AEF" w:rsidRDefault="00021A55" w:rsidP="005C2CB9">
                      <w:pPr>
                        <w:rPr>
                          <w:sz w:val="28"/>
                          <w:szCs w:val="28"/>
                        </w:rPr>
                      </w:pPr>
                      <w:r>
                        <w:rPr>
                          <w:b/>
                          <w:bCs/>
                          <w:sz w:val="28"/>
                          <w:szCs w:val="28"/>
                        </w:rPr>
                        <w:t xml:space="preserve">4. </w:t>
                      </w:r>
                      <w:r w:rsidR="00254AEF">
                        <w:rPr>
                          <w:b/>
                          <w:bCs/>
                          <w:sz w:val="28"/>
                          <w:szCs w:val="28"/>
                          <w:u w:val="single"/>
                        </w:rPr>
                        <w:t>REMOVING DUPLICATE VALUES</w:t>
                      </w:r>
                    </w:p>
                    <w:p w14:paraId="3E23592D" w14:textId="77777777" w:rsidR="00254AEF" w:rsidRDefault="00254AEF" w:rsidP="005C2CB9">
                      <w:pPr>
                        <w:rPr>
                          <w:sz w:val="28"/>
                          <w:szCs w:val="28"/>
                        </w:rPr>
                      </w:pPr>
                    </w:p>
                    <w:p w14:paraId="24E748B6" w14:textId="534BFA96" w:rsidR="00254AEF" w:rsidRPr="000F431A" w:rsidRDefault="00242394" w:rsidP="005C2CB9">
                      <w:pPr>
                        <w:rPr>
                          <w:sz w:val="24"/>
                          <w:szCs w:val="24"/>
                        </w:rPr>
                      </w:pPr>
                      <w:r w:rsidRPr="000F431A">
                        <w:rPr>
                          <w:sz w:val="24"/>
                          <w:szCs w:val="24"/>
                        </w:rPr>
                        <w:t xml:space="preserve">The next step was to remove duplicate values , it is necessary to remove duplicate values because they </w:t>
                      </w:r>
                      <w:r w:rsidR="004B215D" w:rsidRPr="000F431A">
                        <w:rPr>
                          <w:sz w:val="24"/>
                          <w:szCs w:val="24"/>
                        </w:rPr>
                        <w:t>have the tendency to generate false or incorrect insights</w:t>
                      </w:r>
                      <w:r w:rsidR="003C1268" w:rsidRPr="000F431A">
                        <w:rPr>
                          <w:sz w:val="24"/>
                          <w:szCs w:val="24"/>
                        </w:rPr>
                        <w:t>.</w:t>
                      </w:r>
                    </w:p>
                    <w:p w14:paraId="3CB3AF07" w14:textId="371A0861" w:rsidR="00514621" w:rsidRPr="000F431A" w:rsidRDefault="00514621" w:rsidP="005C2CB9">
                      <w:pPr>
                        <w:rPr>
                          <w:sz w:val="24"/>
                          <w:szCs w:val="24"/>
                        </w:rPr>
                      </w:pPr>
                      <w:r w:rsidRPr="000F431A">
                        <w:rPr>
                          <w:sz w:val="24"/>
                          <w:szCs w:val="24"/>
                        </w:rPr>
                        <w:t xml:space="preserve">There were alot of duplicate values </w:t>
                      </w:r>
                      <w:r w:rsidR="00E942AD" w:rsidRPr="000F431A">
                        <w:rPr>
                          <w:sz w:val="24"/>
                          <w:szCs w:val="24"/>
                        </w:rPr>
                        <w:t xml:space="preserve">present in our dataset which we needed to remove ,  so </w:t>
                      </w:r>
                      <w:r w:rsidR="004F1C88" w:rsidRPr="000F431A">
                        <w:rPr>
                          <w:sz w:val="24"/>
                          <w:szCs w:val="24"/>
                        </w:rPr>
                        <w:t xml:space="preserve">I removed all the duplicate values that were present while </w:t>
                      </w:r>
                      <w:r w:rsidR="00A8245B" w:rsidRPr="000F431A">
                        <w:rPr>
                          <w:sz w:val="24"/>
                          <w:szCs w:val="24"/>
                        </w:rPr>
                        <w:t>retaining the first original value.</w:t>
                      </w:r>
                    </w:p>
                    <w:p w14:paraId="766962D1" w14:textId="77777777" w:rsidR="00A8245B" w:rsidRDefault="00A8245B" w:rsidP="005C2CB9"/>
                    <w:p w14:paraId="708C9576" w14:textId="1581A475" w:rsidR="00A8245B" w:rsidRDefault="00A8245B" w:rsidP="005C2CB9">
                      <w:pPr>
                        <w:rPr>
                          <w:b/>
                          <w:bCs/>
                          <w:sz w:val="28"/>
                          <w:szCs w:val="28"/>
                          <w:u w:val="single"/>
                        </w:rPr>
                      </w:pPr>
                      <w:r>
                        <w:rPr>
                          <w:b/>
                          <w:bCs/>
                          <w:sz w:val="28"/>
                          <w:szCs w:val="28"/>
                        </w:rPr>
                        <w:t xml:space="preserve">5. </w:t>
                      </w:r>
                      <w:r w:rsidR="006C4016">
                        <w:rPr>
                          <w:b/>
                          <w:bCs/>
                          <w:sz w:val="28"/>
                          <w:szCs w:val="28"/>
                          <w:u w:val="single"/>
                        </w:rPr>
                        <w:t>TRANSFORMING</w:t>
                      </w:r>
                      <w:r w:rsidR="0012593A">
                        <w:rPr>
                          <w:b/>
                          <w:bCs/>
                          <w:sz w:val="28"/>
                          <w:szCs w:val="28"/>
                          <w:u w:val="single"/>
                        </w:rPr>
                        <w:t xml:space="preserve"> VALUES FROM kb TO Mb</w:t>
                      </w:r>
                    </w:p>
                    <w:p w14:paraId="4F64E250" w14:textId="77777777" w:rsidR="007617CF" w:rsidRDefault="007617CF" w:rsidP="005C2CB9">
                      <w:pPr>
                        <w:rPr>
                          <w:b/>
                          <w:bCs/>
                          <w:sz w:val="28"/>
                          <w:szCs w:val="28"/>
                          <w:u w:val="single"/>
                        </w:rPr>
                      </w:pPr>
                    </w:p>
                    <w:p w14:paraId="36E7C8FB" w14:textId="77777777" w:rsidR="00574199" w:rsidRPr="000F431A" w:rsidRDefault="00D704EA" w:rsidP="005C2CB9">
                      <w:pPr>
                        <w:rPr>
                          <w:sz w:val="24"/>
                          <w:szCs w:val="24"/>
                        </w:rPr>
                      </w:pPr>
                      <w:r w:rsidRPr="000F431A">
                        <w:rPr>
                          <w:sz w:val="24"/>
                          <w:szCs w:val="24"/>
                        </w:rPr>
                        <w:t xml:space="preserve">Now it’s time to convert </w:t>
                      </w:r>
                      <w:r w:rsidR="00C51868" w:rsidRPr="000F431A">
                        <w:rPr>
                          <w:sz w:val="24"/>
                          <w:szCs w:val="24"/>
                        </w:rPr>
                        <w:t xml:space="preserve">all the values present in kb to mb present in </w:t>
                      </w:r>
                      <w:r w:rsidR="00C55C83" w:rsidRPr="000F431A">
                        <w:rPr>
                          <w:sz w:val="24"/>
                          <w:szCs w:val="24"/>
                        </w:rPr>
                        <w:t xml:space="preserve">the column ‘Size’ , this is necessary to perform because </w:t>
                      </w:r>
                      <w:r w:rsidR="00E863EF" w:rsidRPr="000F431A">
                        <w:rPr>
                          <w:sz w:val="24"/>
                          <w:szCs w:val="24"/>
                        </w:rPr>
                        <w:t>we wanted to convert all the values to a single format for the ease of computing</w:t>
                      </w:r>
                      <w:r w:rsidR="00574199" w:rsidRPr="000F431A">
                        <w:rPr>
                          <w:sz w:val="24"/>
                          <w:szCs w:val="24"/>
                        </w:rPr>
                        <w:t xml:space="preserve"> and visualizing.</w:t>
                      </w:r>
                    </w:p>
                    <w:p w14:paraId="17D0BBCD" w14:textId="5A126F09" w:rsidR="007617CF" w:rsidRPr="000F431A" w:rsidRDefault="00EA6849" w:rsidP="005C2CB9">
                      <w:pPr>
                        <w:rPr>
                          <w:sz w:val="24"/>
                          <w:szCs w:val="24"/>
                        </w:rPr>
                      </w:pPr>
                      <w:r w:rsidRPr="000F431A">
                        <w:rPr>
                          <w:sz w:val="24"/>
                          <w:szCs w:val="24"/>
                        </w:rPr>
                        <w:t xml:space="preserve">For this </w:t>
                      </w:r>
                      <w:r w:rsidR="00BF491D" w:rsidRPr="000F431A">
                        <w:rPr>
                          <w:sz w:val="24"/>
                          <w:szCs w:val="24"/>
                        </w:rPr>
                        <w:t>I divided all the values that were present in kb format with 1000</w:t>
                      </w:r>
                      <w:r w:rsidR="00320B66" w:rsidRPr="000F431A">
                        <w:rPr>
                          <w:sz w:val="24"/>
                          <w:szCs w:val="24"/>
                        </w:rPr>
                        <w:t xml:space="preserve"> so that all of them would come across in a single format</w:t>
                      </w:r>
                      <w:r w:rsidR="00587EAF" w:rsidRPr="000F431A">
                        <w:rPr>
                          <w:sz w:val="24"/>
                          <w:szCs w:val="24"/>
                        </w:rPr>
                        <w:t>.</w:t>
                      </w:r>
                      <w:r w:rsidR="00E863EF" w:rsidRPr="000F431A">
                        <w:rPr>
                          <w:sz w:val="24"/>
                          <w:szCs w:val="24"/>
                        </w:rPr>
                        <w:t xml:space="preserve"> </w:t>
                      </w:r>
                    </w:p>
                    <w:p w14:paraId="21BC5E2C" w14:textId="77777777" w:rsidR="005C2CB9" w:rsidRPr="000F431A" w:rsidRDefault="005C2CB9" w:rsidP="005C2CB9">
                      <w:pPr>
                        <w:rPr>
                          <w:rFonts w:cstheme="minorHAnsi"/>
                          <w:b/>
                          <w:bCs/>
                          <w:sz w:val="24"/>
                          <w:szCs w:val="24"/>
                        </w:rPr>
                      </w:pPr>
                    </w:p>
                    <w:p w14:paraId="736EA16D" w14:textId="77777777" w:rsidR="00821D13" w:rsidRPr="005C2CB9" w:rsidRDefault="00821D13">
                      <w:pPr>
                        <w:rPr>
                          <w:lang w:val="en-IN"/>
                        </w:rPr>
                      </w:pPr>
                    </w:p>
                  </w:txbxContent>
                </v:textbox>
                <w10:wrap type="square" anchorx="page"/>
              </v:shape>
            </w:pict>
          </mc:Fallback>
        </mc:AlternateContent>
      </w:r>
      <w:r w:rsidR="00264CA4" w:rsidRPr="00264CA4">
        <w:rPr>
          <w:noProof/>
          <w:sz w:val="24"/>
          <w:szCs w:val="24"/>
        </w:rPr>
        <mc:AlternateContent>
          <mc:Choice Requires="wps">
            <w:drawing>
              <wp:anchor distT="45720" distB="45720" distL="114300" distR="114300" simplePos="0" relativeHeight="251676672" behindDoc="0" locked="0" layoutInCell="1" allowOverlap="1" wp14:anchorId="6302A09C" wp14:editId="11E9AA6B">
                <wp:simplePos x="0" y="0"/>
                <wp:positionH relativeFrom="page">
                  <wp:posOffset>83820</wp:posOffset>
                </wp:positionH>
                <wp:positionV relativeFrom="paragraph">
                  <wp:posOffset>0</wp:posOffset>
                </wp:positionV>
                <wp:extent cx="3848100" cy="9410700"/>
                <wp:effectExtent l="0" t="0" r="19050"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9410700"/>
                        </a:xfrm>
                        <a:prstGeom prst="rect">
                          <a:avLst/>
                        </a:prstGeom>
                        <a:solidFill>
                          <a:srgbClr val="FFFFFF"/>
                        </a:solidFill>
                        <a:ln w="9525">
                          <a:solidFill>
                            <a:srgbClr val="000000"/>
                          </a:solidFill>
                          <a:miter lim="800000"/>
                          <a:headEnd/>
                          <a:tailEnd/>
                        </a:ln>
                      </wps:spPr>
                      <wps:txbx>
                        <w:txbxContent>
                          <w:p w14:paraId="196A948B" w14:textId="77777777" w:rsidR="00264CA4" w:rsidRDefault="00264CA4" w:rsidP="00264CA4">
                            <w:pPr>
                              <w:rPr>
                                <w:rFonts w:cstheme="minorHAnsi"/>
                                <w:b/>
                                <w:bCs/>
                                <w:sz w:val="32"/>
                                <w:szCs w:val="32"/>
                                <w:u w:val="single"/>
                              </w:rPr>
                            </w:pPr>
                            <w:r w:rsidRPr="00554C87">
                              <w:rPr>
                                <w:rFonts w:cstheme="minorHAnsi"/>
                                <w:b/>
                                <w:bCs/>
                                <w:sz w:val="32"/>
                                <w:szCs w:val="32"/>
                                <w:u w:val="single"/>
                              </w:rPr>
                              <w:t>DATA CLEANING</w:t>
                            </w:r>
                            <w:r>
                              <w:rPr>
                                <w:rFonts w:cstheme="minorHAnsi"/>
                                <w:b/>
                                <w:bCs/>
                                <w:sz w:val="32"/>
                                <w:szCs w:val="32"/>
                                <w:u w:val="single"/>
                              </w:rPr>
                              <w:t>:</w:t>
                            </w:r>
                          </w:p>
                          <w:p w14:paraId="28D154E4" w14:textId="77777777" w:rsidR="00264CA4" w:rsidRPr="00B9238E" w:rsidRDefault="00264CA4" w:rsidP="00264CA4">
                            <w:pPr>
                              <w:rPr>
                                <w:rFonts w:cstheme="minorHAnsi"/>
                                <w:b/>
                                <w:bCs/>
                                <w:sz w:val="24"/>
                                <w:szCs w:val="24"/>
                                <w:u w:val="single"/>
                              </w:rPr>
                            </w:pPr>
                          </w:p>
                          <w:p w14:paraId="222522EC" w14:textId="5F745F0F" w:rsidR="000C6C2A" w:rsidRPr="000F431A" w:rsidRDefault="00264CA4" w:rsidP="002D7777">
                            <w:pPr>
                              <w:rPr>
                                <w:rFonts w:cstheme="minorHAnsi"/>
                                <w:b/>
                                <w:bCs/>
                                <w:sz w:val="24"/>
                                <w:szCs w:val="24"/>
                              </w:rPr>
                            </w:pPr>
                            <w:r w:rsidRPr="000F431A">
                              <w:rPr>
                                <w:sz w:val="24"/>
                                <w:szCs w:val="24"/>
                              </w:rPr>
                              <w:t xml:space="preserve"> </w:t>
                            </w:r>
                            <w:r w:rsidRPr="000F431A">
                              <w:rPr>
                                <w:rFonts w:cstheme="minorHAnsi"/>
                                <w:sz w:val="24"/>
                                <w:szCs w:val="24"/>
                              </w:rPr>
                              <w:t>One of the most crucial tasks in any data science endeavour is data cleaning.Despite the fact that it might be a highly time-consuming procedure, it should be always performed.</w:t>
                            </w:r>
                            <w:r w:rsidRPr="000F431A">
                              <w:rPr>
                                <w:sz w:val="24"/>
                                <w:szCs w:val="24"/>
                              </w:rPr>
                              <w:t>Now on moving further when we take a look at our Playstore.csv dataset we can see there’</w:t>
                            </w:r>
                            <w:r w:rsidR="000C6C2A" w:rsidRPr="000F431A">
                              <w:rPr>
                                <w:sz w:val="24"/>
                                <w:szCs w:val="24"/>
                              </w:rPr>
                              <w:t>s</w:t>
                            </w:r>
                            <w:r w:rsidRPr="000F431A">
                              <w:rPr>
                                <w:sz w:val="24"/>
                                <w:szCs w:val="24"/>
                              </w:rPr>
                              <w:t xml:space="preserve"> a lot of data cleaning required before we perform data visualization.</w:t>
                            </w:r>
                          </w:p>
                          <w:p w14:paraId="367D2747" w14:textId="77777777" w:rsidR="00306337" w:rsidRPr="000F431A" w:rsidRDefault="00306337" w:rsidP="00DC457F">
                            <w:pPr>
                              <w:rPr>
                                <w:rFonts w:cstheme="minorHAnsi"/>
                                <w:b/>
                                <w:bCs/>
                                <w:sz w:val="24"/>
                                <w:szCs w:val="24"/>
                                <w:u w:val="single"/>
                              </w:rPr>
                            </w:pPr>
                          </w:p>
                          <w:p w14:paraId="6196777A" w14:textId="7941C96D" w:rsidR="00197A43" w:rsidRPr="003B25E7" w:rsidRDefault="00197A43" w:rsidP="003B25E7">
                            <w:pPr>
                              <w:pStyle w:val="ListParagraph"/>
                              <w:numPr>
                                <w:ilvl w:val="0"/>
                                <w:numId w:val="28"/>
                              </w:numPr>
                              <w:rPr>
                                <w:rFonts w:cstheme="minorHAnsi"/>
                                <w:b/>
                                <w:bCs/>
                                <w:sz w:val="28"/>
                                <w:szCs w:val="28"/>
                                <w:u w:val="single"/>
                              </w:rPr>
                            </w:pPr>
                            <w:r w:rsidRPr="003B25E7">
                              <w:rPr>
                                <w:rFonts w:cstheme="minorHAnsi"/>
                                <w:b/>
                                <w:bCs/>
                                <w:sz w:val="28"/>
                                <w:szCs w:val="28"/>
                                <w:u w:val="single"/>
                              </w:rPr>
                              <w:t>ANALYSING  AND HANDLING NULL VALUES</w:t>
                            </w:r>
                            <w:r w:rsidR="00CD43A2" w:rsidRPr="003B25E7">
                              <w:rPr>
                                <w:rFonts w:cstheme="minorHAnsi"/>
                                <w:b/>
                                <w:bCs/>
                                <w:sz w:val="28"/>
                                <w:szCs w:val="28"/>
                                <w:u w:val="single"/>
                              </w:rPr>
                              <w:t xml:space="preserve"> </w:t>
                            </w:r>
                          </w:p>
                          <w:p w14:paraId="72D1C4C3" w14:textId="6B31E8FF" w:rsidR="002D4566" w:rsidRPr="00EF318E" w:rsidRDefault="00912C74" w:rsidP="00DC457F">
                            <w:pPr>
                              <w:jc w:val="both"/>
                              <w:rPr>
                                <w:rFonts w:cstheme="minorHAnsi"/>
                                <w:sz w:val="24"/>
                                <w:szCs w:val="24"/>
                              </w:rPr>
                            </w:pPr>
                            <w:r w:rsidRPr="00EF318E">
                              <w:rPr>
                                <w:rFonts w:cstheme="minorHAnsi"/>
                                <w:sz w:val="24"/>
                                <w:szCs w:val="24"/>
                              </w:rPr>
                              <w:t xml:space="preserve">With the help of missigno library we </w:t>
                            </w:r>
                            <w:r w:rsidR="008816FC" w:rsidRPr="00EF318E">
                              <w:rPr>
                                <w:rFonts w:cstheme="minorHAnsi"/>
                                <w:sz w:val="24"/>
                                <w:szCs w:val="24"/>
                              </w:rPr>
                              <w:t xml:space="preserve">visualized null/missing values </w:t>
                            </w:r>
                            <w:r w:rsidR="002D4566" w:rsidRPr="00EF318E">
                              <w:rPr>
                                <w:rFonts w:cstheme="minorHAnsi"/>
                                <w:sz w:val="24"/>
                                <w:szCs w:val="24"/>
                              </w:rPr>
                              <w:t>to have a better understanding of our data</w:t>
                            </w:r>
                            <w:r w:rsidR="005C1D59" w:rsidRPr="00EF318E">
                              <w:rPr>
                                <w:rFonts w:cstheme="minorHAnsi"/>
                                <w:sz w:val="24"/>
                                <w:szCs w:val="24"/>
                              </w:rPr>
                              <w:t>.</w:t>
                            </w:r>
                          </w:p>
                          <w:p w14:paraId="31820224" w14:textId="20601EA1" w:rsidR="00DC457F" w:rsidRPr="00DC457F" w:rsidRDefault="00DC457F" w:rsidP="00DC457F">
                            <w:pPr>
                              <w:jc w:val="both"/>
                              <w:rPr>
                                <w:rFonts w:asciiTheme="majorHAnsi" w:hAnsiTheme="majorHAnsi" w:cstheme="majorHAnsi"/>
                                <w:sz w:val="24"/>
                                <w:szCs w:val="24"/>
                              </w:rPr>
                            </w:pPr>
                            <w:r w:rsidRPr="00EF318E">
                              <w:rPr>
                                <w:rFonts w:cstheme="minorHAnsi"/>
                                <w:sz w:val="24"/>
                                <w:szCs w:val="24"/>
                              </w:rPr>
                              <w:t xml:space="preserve">Here we can see </w:t>
                            </w:r>
                            <w:r w:rsidR="00802312" w:rsidRPr="00EF318E">
                              <w:rPr>
                                <w:rFonts w:cstheme="minorHAnsi"/>
                                <w:sz w:val="24"/>
                                <w:szCs w:val="24"/>
                              </w:rPr>
                              <w:t>that the “Rating” column is missing a lot of values</w:t>
                            </w:r>
                            <w:r w:rsidR="00802312">
                              <w:rPr>
                                <w:rFonts w:asciiTheme="majorHAnsi" w:hAnsiTheme="majorHAnsi" w:cstheme="majorHAnsi"/>
                                <w:sz w:val="24"/>
                                <w:szCs w:val="24"/>
                              </w:rPr>
                              <w:t>.</w:t>
                            </w:r>
                          </w:p>
                          <w:p w14:paraId="50D8088D" w14:textId="77777777" w:rsidR="00F343C7" w:rsidRDefault="008816FC" w:rsidP="00F343C7">
                            <w:pPr>
                              <w:pStyle w:val="ListParagraph"/>
                              <w:jc w:val="both"/>
                              <w:rPr>
                                <w:rFonts w:asciiTheme="majorHAnsi" w:hAnsiTheme="majorHAnsi" w:cstheme="majorHAnsi"/>
                                <w:sz w:val="24"/>
                                <w:szCs w:val="24"/>
                              </w:rPr>
                            </w:pPr>
                            <w:r>
                              <w:rPr>
                                <w:rFonts w:asciiTheme="majorHAnsi" w:hAnsiTheme="majorHAnsi" w:cstheme="majorHAnsi"/>
                                <w:sz w:val="24"/>
                                <w:szCs w:val="24"/>
                              </w:rPr>
                              <w:t xml:space="preserve"> </w:t>
                            </w:r>
                            <w:r w:rsidR="002D4566">
                              <w:rPr>
                                <w:rFonts w:cstheme="minorHAnsi"/>
                                <w:b/>
                                <w:bCs/>
                                <w:noProof/>
                                <w:sz w:val="28"/>
                                <w:szCs w:val="28"/>
                                <w:u w:val="single"/>
                              </w:rPr>
                              <w:drawing>
                                <wp:inline distT="0" distB="0" distL="0" distR="0" wp14:anchorId="270EBBCF" wp14:editId="1BC98C01">
                                  <wp:extent cx="3002280" cy="1958975"/>
                                  <wp:effectExtent l="0" t="0" r="762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1899" cy="1971776"/>
                                          </a:xfrm>
                                          <a:prstGeom prst="rect">
                                            <a:avLst/>
                                          </a:prstGeom>
                                          <a:noFill/>
                                          <a:ln>
                                            <a:noFill/>
                                          </a:ln>
                                        </pic:spPr>
                                      </pic:pic>
                                    </a:graphicData>
                                  </a:graphic>
                                </wp:inline>
                              </w:drawing>
                            </w:r>
                          </w:p>
                          <w:p w14:paraId="742F2BF4" w14:textId="77777777" w:rsidR="00F343C7" w:rsidRDefault="00F343C7" w:rsidP="00F343C7">
                            <w:pPr>
                              <w:pStyle w:val="ListParagraph"/>
                              <w:jc w:val="both"/>
                              <w:rPr>
                                <w:rFonts w:asciiTheme="majorHAnsi" w:hAnsiTheme="majorHAnsi" w:cstheme="majorHAnsi"/>
                                <w:sz w:val="24"/>
                                <w:szCs w:val="24"/>
                              </w:rPr>
                            </w:pPr>
                          </w:p>
                          <w:p w14:paraId="6EA8FF90" w14:textId="1DA0D50F" w:rsidR="00CD43A2" w:rsidRPr="003B25E7" w:rsidRDefault="00F343C7" w:rsidP="003B25E7">
                            <w:pPr>
                              <w:pStyle w:val="ListParagraph"/>
                              <w:numPr>
                                <w:ilvl w:val="0"/>
                                <w:numId w:val="28"/>
                              </w:numPr>
                              <w:rPr>
                                <w:rFonts w:cstheme="minorHAnsi"/>
                                <w:b/>
                                <w:bCs/>
                                <w:sz w:val="28"/>
                                <w:szCs w:val="28"/>
                                <w:u w:val="single"/>
                              </w:rPr>
                            </w:pPr>
                            <w:r w:rsidRPr="003B25E7">
                              <w:rPr>
                                <w:rFonts w:cstheme="minorHAnsi"/>
                                <w:b/>
                                <w:bCs/>
                                <w:sz w:val="28"/>
                                <w:szCs w:val="28"/>
                                <w:u w:val="single"/>
                              </w:rPr>
                              <w:t>R</w:t>
                            </w:r>
                            <w:r w:rsidR="006C4016">
                              <w:rPr>
                                <w:rFonts w:cstheme="minorHAnsi"/>
                                <w:b/>
                                <w:bCs/>
                                <w:sz w:val="28"/>
                                <w:szCs w:val="28"/>
                                <w:u w:val="single"/>
                              </w:rPr>
                              <w:t>EMOVING OUTLIERS</w:t>
                            </w:r>
                          </w:p>
                          <w:p w14:paraId="32512C9A" w14:textId="5EC581DE" w:rsidR="00802312" w:rsidRPr="00EF318E" w:rsidRDefault="002774F9" w:rsidP="00DC457F">
                            <w:pPr>
                              <w:rPr>
                                <w:rFonts w:cstheme="minorHAnsi"/>
                                <w:sz w:val="24"/>
                                <w:szCs w:val="24"/>
                              </w:rPr>
                            </w:pPr>
                            <w:r w:rsidRPr="00EF318E">
                              <w:rPr>
                                <w:rFonts w:cstheme="minorHAnsi"/>
                                <w:sz w:val="24"/>
                                <w:szCs w:val="24"/>
                              </w:rPr>
                              <w:t>After the above operation now it was the time to remove outliers</w:t>
                            </w:r>
                            <w:r w:rsidR="00766BA2">
                              <w:rPr>
                                <w:rFonts w:cstheme="minorHAnsi"/>
                                <w:sz w:val="24"/>
                                <w:szCs w:val="24"/>
                              </w:rPr>
                              <w:t xml:space="preserve"> , i used boxplot to detect any poss</w:t>
                            </w:r>
                            <w:r w:rsidR="00E6783A">
                              <w:rPr>
                                <w:rFonts w:cstheme="minorHAnsi"/>
                                <w:sz w:val="24"/>
                                <w:szCs w:val="24"/>
                              </w:rPr>
                              <w:t>i</w:t>
                            </w:r>
                            <w:r w:rsidR="00766BA2">
                              <w:rPr>
                                <w:rFonts w:cstheme="minorHAnsi"/>
                                <w:sz w:val="24"/>
                                <w:szCs w:val="24"/>
                              </w:rPr>
                              <w:t>ble outlier that might be present in our dataframe</w:t>
                            </w:r>
                            <w:r w:rsidR="00DE74A8">
                              <w:rPr>
                                <w:rFonts w:cstheme="minorHAnsi"/>
                                <w:sz w:val="24"/>
                                <w:szCs w:val="24"/>
                              </w:rPr>
                              <w:t xml:space="preserve"> and guess what I found one , it was in column “Rating” </w:t>
                            </w:r>
                            <w:r w:rsidR="00E6783A">
                              <w:rPr>
                                <w:rFonts w:cstheme="minorHAnsi"/>
                                <w:sz w:val="24"/>
                                <w:szCs w:val="24"/>
                              </w:rPr>
                              <w:t xml:space="preserve">, so i removed it using </w:t>
                            </w:r>
                            <w:r w:rsidR="005D1B83">
                              <w:rPr>
                                <w:rFonts w:cstheme="minorHAnsi"/>
                                <w:sz w:val="24"/>
                                <w:szCs w:val="24"/>
                              </w:rPr>
                              <w:t>filtering.</w:t>
                            </w:r>
                          </w:p>
                          <w:p w14:paraId="43FA20E4" w14:textId="43D6642A" w:rsidR="00DC457F" w:rsidRPr="00EF318E" w:rsidRDefault="00DC457F" w:rsidP="00DC457F">
                            <w:pPr>
                              <w:rPr>
                                <w:rFonts w:cstheme="minorHAnsi"/>
                                <w:sz w:val="24"/>
                                <w:szCs w:val="24"/>
                              </w:rPr>
                            </w:pPr>
                            <w:r w:rsidRPr="00EF318E">
                              <w:rPr>
                                <w:rFonts w:cstheme="minorHAnsi"/>
                                <w:b/>
                                <w:bCs/>
                                <w:sz w:val="28"/>
                                <w:szCs w:val="28"/>
                                <w:u w:val="single"/>
                              </w:rPr>
                              <w:t xml:space="preserve">   </w:t>
                            </w:r>
                          </w:p>
                          <w:p w14:paraId="5CBFABB4" w14:textId="55F30772" w:rsidR="00CD43A2" w:rsidRDefault="006E0FE4" w:rsidP="00CD43A2">
                            <w:pPr>
                              <w:rPr>
                                <w:rFonts w:cstheme="minorHAnsi"/>
                                <w:b/>
                                <w:bCs/>
                                <w:sz w:val="28"/>
                                <w:szCs w:val="28"/>
                                <w:u w:val="single"/>
                              </w:rPr>
                            </w:pPr>
                            <w:r>
                              <w:rPr>
                                <w:noProof/>
                              </w:rPr>
                              <w:drawing>
                                <wp:inline distT="0" distB="0" distL="0" distR="0" wp14:anchorId="677177EE" wp14:editId="705A5FED">
                                  <wp:extent cx="3063240" cy="27432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3240" cy="2743200"/>
                                          </a:xfrm>
                                          <a:prstGeom prst="rect">
                                            <a:avLst/>
                                          </a:prstGeom>
                                          <a:noFill/>
                                          <a:ln>
                                            <a:noFill/>
                                          </a:ln>
                                        </pic:spPr>
                                      </pic:pic>
                                    </a:graphicData>
                                  </a:graphic>
                                </wp:inline>
                              </w:drawing>
                            </w:r>
                          </w:p>
                          <w:p w14:paraId="34CEB198" w14:textId="77777777" w:rsidR="00306337" w:rsidRDefault="00306337" w:rsidP="00306337">
                            <w:pPr>
                              <w:rPr>
                                <w:rFonts w:cstheme="minorHAnsi"/>
                                <w:b/>
                                <w:bCs/>
                                <w:sz w:val="24"/>
                                <w:szCs w:val="24"/>
                              </w:rPr>
                            </w:pPr>
                          </w:p>
                          <w:p w14:paraId="38D9C977" w14:textId="77777777" w:rsidR="00197A43" w:rsidRPr="00CD43A2" w:rsidRDefault="00197A43" w:rsidP="00CD43A2">
                            <w:pPr>
                              <w:rPr>
                                <w:rFonts w:cstheme="minorHAnsi"/>
                                <w:b/>
                                <w:bCs/>
                                <w:sz w:val="28"/>
                                <w:szCs w:val="28"/>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02A09C" id="_x0000_s1033" type="#_x0000_t202" style="position:absolute;margin-left:6.6pt;margin-top:0;width:303pt;height:741pt;z-index:2516766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">
                <v:textbox>
                  <w:txbxContent>
                    <w:p w14:paraId="196A948B" w14:textId="77777777" w:rsidR="00264CA4" w:rsidRDefault="00264CA4" w:rsidP="00264CA4">
                      <w:pPr>
                        <w:rPr>
                          <w:rFonts w:cstheme="minorHAnsi"/>
                          <w:b/>
                          <w:bCs/>
                          <w:sz w:val="32"/>
                          <w:szCs w:val="32"/>
                          <w:u w:val="single"/>
                        </w:rPr>
                      </w:pPr>
                      <w:r w:rsidRPr="00554C87">
                        <w:rPr>
                          <w:rFonts w:cstheme="minorHAnsi"/>
                          <w:b/>
                          <w:bCs/>
                          <w:sz w:val="32"/>
                          <w:szCs w:val="32"/>
                          <w:u w:val="single"/>
                        </w:rPr>
                        <w:t>DATA CLEANING</w:t>
                      </w:r>
                      <w:r>
                        <w:rPr>
                          <w:rFonts w:cstheme="minorHAnsi"/>
                          <w:b/>
                          <w:bCs/>
                          <w:sz w:val="32"/>
                          <w:szCs w:val="32"/>
                          <w:u w:val="single"/>
                        </w:rPr>
                        <w:t>:</w:t>
                      </w:r>
                    </w:p>
                    <w:p w14:paraId="28D154E4" w14:textId="77777777" w:rsidR="00264CA4" w:rsidRPr="00B9238E" w:rsidRDefault="00264CA4" w:rsidP="00264CA4">
                      <w:pPr>
                        <w:rPr>
                          <w:rFonts w:cstheme="minorHAnsi"/>
                          <w:b/>
                          <w:bCs/>
                          <w:sz w:val="24"/>
                          <w:szCs w:val="24"/>
                          <w:u w:val="single"/>
                        </w:rPr>
                      </w:pPr>
                    </w:p>
                    <w:p w14:paraId="222522EC" w14:textId="5F745F0F" w:rsidR="000C6C2A" w:rsidRPr="000F431A" w:rsidRDefault="00264CA4" w:rsidP="002D7777">
                      <w:pPr>
                        <w:rPr>
                          <w:rFonts w:cstheme="minorHAnsi"/>
                          <w:b/>
                          <w:bCs/>
                          <w:sz w:val="24"/>
                          <w:szCs w:val="24"/>
                        </w:rPr>
                      </w:pPr>
                      <w:r w:rsidRPr="000F431A">
                        <w:rPr>
                          <w:sz w:val="24"/>
                          <w:szCs w:val="24"/>
                        </w:rPr>
                        <w:t xml:space="preserve"> </w:t>
                      </w:r>
                      <w:r w:rsidRPr="000F431A">
                        <w:rPr>
                          <w:rFonts w:cstheme="minorHAnsi"/>
                          <w:sz w:val="24"/>
                          <w:szCs w:val="24"/>
                        </w:rPr>
                        <w:t>One of the most crucial tasks in any data science endeavour is data cleaning.Despite the fact that it might be a highly time-consuming procedure, it should be always performed.</w:t>
                      </w:r>
                      <w:r w:rsidRPr="000F431A">
                        <w:rPr>
                          <w:sz w:val="24"/>
                          <w:szCs w:val="24"/>
                        </w:rPr>
                        <w:t>Now on moving further when we take a look at our Playstore.csv dataset we can see there’</w:t>
                      </w:r>
                      <w:r w:rsidR="000C6C2A" w:rsidRPr="000F431A">
                        <w:rPr>
                          <w:sz w:val="24"/>
                          <w:szCs w:val="24"/>
                        </w:rPr>
                        <w:t>s</w:t>
                      </w:r>
                      <w:r w:rsidRPr="000F431A">
                        <w:rPr>
                          <w:sz w:val="24"/>
                          <w:szCs w:val="24"/>
                        </w:rPr>
                        <w:t xml:space="preserve"> a lot of data cleaning required before we perform data visualization.</w:t>
                      </w:r>
                    </w:p>
                    <w:p w14:paraId="367D2747" w14:textId="77777777" w:rsidR="00306337" w:rsidRPr="000F431A" w:rsidRDefault="00306337" w:rsidP="00DC457F">
                      <w:pPr>
                        <w:rPr>
                          <w:rFonts w:cstheme="minorHAnsi"/>
                          <w:b/>
                          <w:bCs/>
                          <w:sz w:val="24"/>
                          <w:szCs w:val="24"/>
                          <w:u w:val="single"/>
                        </w:rPr>
                      </w:pPr>
                    </w:p>
                    <w:p w14:paraId="6196777A" w14:textId="7941C96D" w:rsidR="00197A43" w:rsidRPr="003B25E7" w:rsidRDefault="00197A43" w:rsidP="003B25E7">
                      <w:pPr>
                        <w:pStyle w:val="ListParagraph"/>
                        <w:numPr>
                          <w:ilvl w:val="0"/>
                          <w:numId w:val="28"/>
                        </w:numPr>
                        <w:rPr>
                          <w:rFonts w:cstheme="minorHAnsi"/>
                          <w:b/>
                          <w:bCs/>
                          <w:sz w:val="28"/>
                          <w:szCs w:val="28"/>
                          <w:u w:val="single"/>
                        </w:rPr>
                      </w:pPr>
                      <w:r w:rsidRPr="003B25E7">
                        <w:rPr>
                          <w:rFonts w:cstheme="minorHAnsi"/>
                          <w:b/>
                          <w:bCs/>
                          <w:sz w:val="28"/>
                          <w:szCs w:val="28"/>
                          <w:u w:val="single"/>
                        </w:rPr>
                        <w:t>ANALYSING  AND HANDLING NULL VALUES</w:t>
                      </w:r>
                      <w:r w:rsidR="00CD43A2" w:rsidRPr="003B25E7">
                        <w:rPr>
                          <w:rFonts w:cstheme="minorHAnsi"/>
                          <w:b/>
                          <w:bCs/>
                          <w:sz w:val="28"/>
                          <w:szCs w:val="28"/>
                          <w:u w:val="single"/>
                        </w:rPr>
                        <w:t xml:space="preserve"> </w:t>
                      </w:r>
                    </w:p>
                    <w:p w14:paraId="72D1C4C3" w14:textId="6B31E8FF" w:rsidR="002D4566" w:rsidRPr="00EF318E" w:rsidRDefault="00912C74" w:rsidP="00DC457F">
                      <w:pPr>
                        <w:jc w:val="both"/>
                        <w:rPr>
                          <w:rFonts w:cstheme="minorHAnsi"/>
                          <w:sz w:val="24"/>
                          <w:szCs w:val="24"/>
                        </w:rPr>
                      </w:pPr>
                      <w:r w:rsidRPr="00EF318E">
                        <w:rPr>
                          <w:rFonts w:cstheme="minorHAnsi"/>
                          <w:sz w:val="24"/>
                          <w:szCs w:val="24"/>
                        </w:rPr>
                        <w:t xml:space="preserve">With the help of missigno library we </w:t>
                      </w:r>
                      <w:r w:rsidR="008816FC" w:rsidRPr="00EF318E">
                        <w:rPr>
                          <w:rFonts w:cstheme="minorHAnsi"/>
                          <w:sz w:val="24"/>
                          <w:szCs w:val="24"/>
                        </w:rPr>
                        <w:t xml:space="preserve">visualized null/missing values </w:t>
                      </w:r>
                      <w:r w:rsidR="002D4566" w:rsidRPr="00EF318E">
                        <w:rPr>
                          <w:rFonts w:cstheme="minorHAnsi"/>
                          <w:sz w:val="24"/>
                          <w:szCs w:val="24"/>
                        </w:rPr>
                        <w:t>to have a better understanding of our data</w:t>
                      </w:r>
                      <w:r w:rsidR="005C1D59" w:rsidRPr="00EF318E">
                        <w:rPr>
                          <w:rFonts w:cstheme="minorHAnsi"/>
                          <w:sz w:val="24"/>
                          <w:szCs w:val="24"/>
                        </w:rPr>
                        <w:t>.</w:t>
                      </w:r>
                    </w:p>
                    <w:p w14:paraId="31820224" w14:textId="20601EA1" w:rsidR="00DC457F" w:rsidRPr="00DC457F" w:rsidRDefault="00DC457F" w:rsidP="00DC457F">
                      <w:pPr>
                        <w:jc w:val="both"/>
                        <w:rPr>
                          <w:rFonts w:asciiTheme="majorHAnsi" w:hAnsiTheme="majorHAnsi" w:cstheme="majorHAnsi"/>
                          <w:sz w:val="24"/>
                          <w:szCs w:val="24"/>
                        </w:rPr>
                      </w:pPr>
                      <w:r w:rsidRPr="00EF318E">
                        <w:rPr>
                          <w:rFonts w:cstheme="minorHAnsi"/>
                          <w:sz w:val="24"/>
                          <w:szCs w:val="24"/>
                        </w:rPr>
                        <w:t xml:space="preserve">Here we can see </w:t>
                      </w:r>
                      <w:r w:rsidR="00802312" w:rsidRPr="00EF318E">
                        <w:rPr>
                          <w:rFonts w:cstheme="minorHAnsi"/>
                          <w:sz w:val="24"/>
                          <w:szCs w:val="24"/>
                        </w:rPr>
                        <w:t>that the “Rating” column is missing a lot of values</w:t>
                      </w:r>
                      <w:r w:rsidR="00802312">
                        <w:rPr>
                          <w:rFonts w:asciiTheme="majorHAnsi" w:hAnsiTheme="majorHAnsi" w:cstheme="majorHAnsi"/>
                          <w:sz w:val="24"/>
                          <w:szCs w:val="24"/>
                        </w:rPr>
                        <w:t>.</w:t>
                      </w:r>
                    </w:p>
                    <w:p w14:paraId="50D8088D" w14:textId="77777777" w:rsidR="00F343C7" w:rsidRDefault="008816FC" w:rsidP="00F343C7">
                      <w:pPr>
                        <w:pStyle w:val="ListParagraph"/>
                        <w:jc w:val="both"/>
                        <w:rPr>
                          <w:rFonts w:asciiTheme="majorHAnsi" w:hAnsiTheme="majorHAnsi" w:cstheme="majorHAnsi"/>
                          <w:sz w:val="24"/>
                          <w:szCs w:val="24"/>
                        </w:rPr>
                      </w:pPr>
                      <w:r>
                        <w:rPr>
                          <w:rFonts w:asciiTheme="majorHAnsi" w:hAnsiTheme="majorHAnsi" w:cstheme="majorHAnsi"/>
                          <w:sz w:val="24"/>
                          <w:szCs w:val="24"/>
                        </w:rPr>
                        <w:t xml:space="preserve"> </w:t>
                      </w:r>
                      <w:r w:rsidR="002D4566">
                        <w:rPr>
                          <w:rFonts w:cstheme="minorHAnsi"/>
                          <w:b/>
                          <w:bCs/>
                          <w:noProof/>
                          <w:sz w:val="28"/>
                          <w:szCs w:val="28"/>
                          <w:u w:val="single"/>
                        </w:rPr>
                        <w:drawing>
                          <wp:inline distT="0" distB="0" distL="0" distR="0" wp14:anchorId="270EBBCF" wp14:editId="1BC98C01">
                            <wp:extent cx="3002280" cy="1958975"/>
                            <wp:effectExtent l="0" t="0" r="762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1899" cy="1971776"/>
                                    </a:xfrm>
                                    <a:prstGeom prst="rect">
                                      <a:avLst/>
                                    </a:prstGeom>
                                    <a:noFill/>
                                    <a:ln>
                                      <a:noFill/>
                                    </a:ln>
                                  </pic:spPr>
                                </pic:pic>
                              </a:graphicData>
                            </a:graphic>
                          </wp:inline>
                        </w:drawing>
                      </w:r>
                    </w:p>
                    <w:p w14:paraId="742F2BF4" w14:textId="77777777" w:rsidR="00F343C7" w:rsidRDefault="00F343C7" w:rsidP="00F343C7">
                      <w:pPr>
                        <w:pStyle w:val="ListParagraph"/>
                        <w:jc w:val="both"/>
                        <w:rPr>
                          <w:rFonts w:asciiTheme="majorHAnsi" w:hAnsiTheme="majorHAnsi" w:cstheme="majorHAnsi"/>
                          <w:sz w:val="24"/>
                          <w:szCs w:val="24"/>
                        </w:rPr>
                      </w:pPr>
                    </w:p>
                    <w:p w14:paraId="6EA8FF90" w14:textId="1DA0D50F" w:rsidR="00CD43A2" w:rsidRPr="003B25E7" w:rsidRDefault="00F343C7" w:rsidP="003B25E7">
                      <w:pPr>
                        <w:pStyle w:val="ListParagraph"/>
                        <w:numPr>
                          <w:ilvl w:val="0"/>
                          <w:numId w:val="28"/>
                        </w:numPr>
                        <w:rPr>
                          <w:rFonts w:cstheme="minorHAnsi"/>
                          <w:b/>
                          <w:bCs/>
                          <w:sz w:val="28"/>
                          <w:szCs w:val="28"/>
                          <w:u w:val="single"/>
                        </w:rPr>
                      </w:pPr>
                      <w:r w:rsidRPr="003B25E7">
                        <w:rPr>
                          <w:rFonts w:cstheme="minorHAnsi"/>
                          <w:b/>
                          <w:bCs/>
                          <w:sz w:val="28"/>
                          <w:szCs w:val="28"/>
                          <w:u w:val="single"/>
                        </w:rPr>
                        <w:t>R</w:t>
                      </w:r>
                      <w:r w:rsidR="006C4016">
                        <w:rPr>
                          <w:rFonts w:cstheme="minorHAnsi"/>
                          <w:b/>
                          <w:bCs/>
                          <w:sz w:val="28"/>
                          <w:szCs w:val="28"/>
                          <w:u w:val="single"/>
                        </w:rPr>
                        <w:t>EMOVING OUTLIERS</w:t>
                      </w:r>
                    </w:p>
                    <w:p w14:paraId="32512C9A" w14:textId="5EC581DE" w:rsidR="00802312" w:rsidRPr="00EF318E" w:rsidRDefault="002774F9" w:rsidP="00DC457F">
                      <w:pPr>
                        <w:rPr>
                          <w:rFonts w:cstheme="minorHAnsi"/>
                          <w:sz w:val="24"/>
                          <w:szCs w:val="24"/>
                        </w:rPr>
                      </w:pPr>
                      <w:r w:rsidRPr="00EF318E">
                        <w:rPr>
                          <w:rFonts w:cstheme="minorHAnsi"/>
                          <w:sz w:val="24"/>
                          <w:szCs w:val="24"/>
                        </w:rPr>
                        <w:t>After the above operation now it was the time to remove outliers</w:t>
                      </w:r>
                      <w:r w:rsidR="00766BA2">
                        <w:rPr>
                          <w:rFonts w:cstheme="minorHAnsi"/>
                          <w:sz w:val="24"/>
                          <w:szCs w:val="24"/>
                        </w:rPr>
                        <w:t xml:space="preserve"> , i used boxplot to detect any poss</w:t>
                      </w:r>
                      <w:r w:rsidR="00E6783A">
                        <w:rPr>
                          <w:rFonts w:cstheme="minorHAnsi"/>
                          <w:sz w:val="24"/>
                          <w:szCs w:val="24"/>
                        </w:rPr>
                        <w:t>i</w:t>
                      </w:r>
                      <w:r w:rsidR="00766BA2">
                        <w:rPr>
                          <w:rFonts w:cstheme="minorHAnsi"/>
                          <w:sz w:val="24"/>
                          <w:szCs w:val="24"/>
                        </w:rPr>
                        <w:t>ble outlier that might be present in our dataframe</w:t>
                      </w:r>
                      <w:r w:rsidR="00DE74A8">
                        <w:rPr>
                          <w:rFonts w:cstheme="minorHAnsi"/>
                          <w:sz w:val="24"/>
                          <w:szCs w:val="24"/>
                        </w:rPr>
                        <w:t xml:space="preserve"> and guess what I found one , it was in column “Rating” </w:t>
                      </w:r>
                      <w:r w:rsidR="00E6783A">
                        <w:rPr>
                          <w:rFonts w:cstheme="minorHAnsi"/>
                          <w:sz w:val="24"/>
                          <w:szCs w:val="24"/>
                        </w:rPr>
                        <w:t xml:space="preserve">, so i removed it using </w:t>
                      </w:r>
                      <w:r w:rsidR="005D1B83">
                        <w:rPr>
                          <w:rFonts w:cstheme="minorHAnsi"/>
                          <w:sz w:val="24"/>
                          <w:szCs w:val="24"/>
                        </w:rPr>
                        <w:t>filtering.</w:t>
                      </w:r>
                    </w:p>
                    <w:p w14:paraId="43FA20E4" w14:textId="43D6642A" w:rsidR="00DC457F" w:rsidRPr="00EF318E" w:rsidRDefault="00DC457F" w:rsidP="00DC457F">
                      <w:pPr>
                        <w:rPr>
                          <w:rFonts w:cstheme="minorHAnsi"/>
                          <w:sz w:val="24"/>
                          <w:szCs w:val="24"/>
                        </w:rPr>
                      </w:pPr>
                      <w:r w:rsidRPr="00EF318E">
                        <w:rPr>
                          <w:rFonts w:cstheme="minorHAnsi"/>
                          <w:b/>
                          <w:bCs/>
                          <w:sz w:val="28"/>
                          <w:szCs w:val="28"/>
                          <w:u w:val="single"/>
                        </w:rPr>
                        <w:t xml:space="preserve">   </w:t>
                      </w:r>
                    </w:p>
                    <w:p w14:paraId="5CBFABB4" w14:textId="55F30772" w:rsidR="00CD43A2" w:rsidRDefault="006E0FE4" w:rsidP="00CD43A2">
                      <w:pPr>
                        <w:rPr>
                          <w:rFonts w:cstheme="minorHAnsi"/>
                          <w:b/>
                          <w:bCs/>
                          <w:sz w:val="28"/>
                          <w:szCs w:val="28"/>
                          <w:u w:val="single"/>
                        </w:rPr>
                      </w:pPr>
                      <w:r>
                        <w:rPr>
                          <w:noProof/>
                        </w:rPr>
                        <w:drawing>
                          <wp:inline distT="0" distB="0" distL="0" distR="0" wp14:anchorId="677177EE" wp14:editId="705A5FED">
                            <wp:extent cx="3063240" cy="27432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3240" cy="2743200"/>
                                    </a:xfrm>
                                    <a:prstGeom prst="rect">
                                      <a:avLst/>
                                    </a:prstGeom>
                                    <a:noFill/>
                                    <a:ln>
                                      <a:noFill/>
                                    </a:ln>
                                  </pic:spPr>
                                </pic:pic>
                              </a:graphicData>
                            </a:graphic>
                          </wp:inline>
                        </w:drawing>
                      </w:r>
                    </w:p>
                    <w:p w14:paraId="34CEB198" w14:textId="77777777" w:rsidR="00306337" w:rsidRDefault="00306337" w:rsidP="00306337">
                      <w:pPr>
                        <w:rPr>
                          <w:rFonts w:cstheme="minorHAnsi"/>
                          <w:b/>
                          <w:bCs/>
                          <w:sz w:val="24"/>
                          <w:szCs w:val="24"/>
                        </w:rPr>
                      </w:pPr>
                    </w:p>
                    <w:p w14:paraId="38D9C977" w14:textId="77777777" w:rsidR="00197A43" w:rsidRPr="00CD43A2" w:rsidRDefault="00197A43" w:rsidP="00CD43A2">
                      <w:pPr>
                        <w:rPr>
                          <w:rFonts w:cstheme="minorHAnsi"/>
                          <w:b/>
                          <w:bCs/>
                          <w:sz w:val="28"/>
                          <w:szCs w:val="28"/>
                          <w:u w:val="single"/>
                        </w:rPr>
                      </w:pPr>
                    </w:p>
                  </w:txbxContent>
                </v:textbox>
                <w10:wrap type="square" anchorx="page"/>
              </v:shape>
            </w:pict>
          </mc:Fallback>
        </mc:AlternateContent>
      </w:r>
    </w:p>
    <w:p w14:paraId="647B1D42" w14:textId="10A55959" w:rsidR="00DA276F" w:rsidRDefault="00E41861" w:rsidP="00DA276F">
      <w:r>
        <w:rPr>
          <w:noProof/>
        </w:rPr>
        <w:lastRenderedPageBreak/>
        <mc:AlternateContent>
          <mc:Choice Requires="wps">
            <w:drawing>
              <wp:anchor distT="45720" distB="45720" distL="114300" distR="114300" simplePos="0" relativeHeight="251684864" behindDoc="0" locked="0" layoutInCell="1" allowOverlap="1" wp14:anchorId="24250E48" wp14:editId="309533D0">
                <wp:simplePos x="0" y="0"/>
                <wp:positionH relativeFrom="column">
                  <wp:posOffset>-662940</wp:posOffset>
                </wp:positionH>
                <wp:positionV relativeFrom="paragraph">
                  <wp:posOffset>1722120</wp:posOffset>
                </wp:positionV>
                <wp:extent cx="3726180" cy="1805940"/>
                <wp:effectExtent l="0" t="0" r="26670" b="2286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6180" cy="1805940"/>
                        </a:xfrm>
                        <a:prstGeom prst="rect">
                          <a:avLst/>
                        </a:prstGeom>
                        <a:solidFill>
                          <a:srgbClr val="FFFFFF"/>
                        </a:solidFill>
                        <a:ln w="9525">
                          <a:solidFill>
                            <a:srgbClr val="000000"/>
                          </a:solidFill>
                          <a:miter lim="800000"/>
                          <a:headEnd/>
                          <a:tailEnd/>
                        </a:ln>
                      </wps:spPr>
                      <wps:txbx>
                        <w:txbxContent>
                          <w:p w14:paraId="4733F338" w14:textId="73BB9D46" w:rsidR="00BB6017" w:rsidRDefault="00BB6017">
                            <w:r w:rsidRPr="00BB6017">
                              <w:rPr>
                                <w:noProof/>
                              </w:rPr>
                              <w:drawing>
                                <wp:inline distT="0" distB="0" distL="0" distR="0" wp14:anchorId="7F8D8C40" wp14:editId="2BC4447D">
                                  <wp:extent cx="3580130" cy="1653540"/>
                                  <wp:effectExtent l="0" t="0" r="1270" b="3810"/>
                                  <wp:docPr id="16" name="Picture 2">
                                    <a:extLst xmlns:a="http://schemas.openxmlformats.org/drawingml/2006/main">
                                      <a:ext uri="{FF2B5EF4-FFF2-40B4-BE49-F238E27FC236}">
                                        <a16:creationId xmlns:a16="http://schemas.microsoft.com/office/drawing/2014/main" id="{DCD484D3-86D3-4392-1E78-961E647836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CD484D3-86D3-4392-1E78-961E647836D9}"/>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0130" cy="1653540"/>
                                          </a:xfrm>
                                          <a:prstGeom prst="rect">
                                            <a:avLst/>
                                          </a:prstGeom>
                                          <a:noFill/>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250E48" id="_x0000_s1034" type="#_x0000_t202" style="position:absolute;margin-left:-52.2pt;margin-top:135.6pt;width:293.4pt;height:142.2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">
                <v:textbox>
                  <w:txbxContent>
                    <w:p w14:paraId="4733F338" w14:textId="73BB9D46" w:rsidR="00BB6017" w:rsidRDefault="00BB6017">
                      <w:r w:rsidRPr="00BB6017">
                        <w:rPr>
                          <w:noProof/>
                        </w:rPr>
                        <w:drawing>
                          <wp:inline distT="0" distB="0" distL="0" distR="0" wp14:anchorId="7F8D8C40" wp14:editId="2BC4447D">
                            <wp:extent cx="3580130" cy="1653540"/>
                            <wp:effectExtent l="0" t="0" r="1270" b="3810"/>
                            <wp:docPr id="16" name="Picture 2">
                              <a:extLst xmlns:a="http://schemas.openxmlformats.org/drawingml/2006/main">
                                <a:ext uri="{FF2B5EF4-FFF2-40B4-BE49-F238E27FC236}">
                                  <a16:creationId xmlns:a16="http://schemas.microsoft.com/office/drawing/2014/main" id="{DCD484D3-86D3-4392-1E78-961E647836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CD484D3-86D3-4392-1E78-961E647836D9}"/>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0130" cy="1653540"/>
                                    </a:xfrm>
                                    <a:prstGeom prst="rect">
                                      <a:avLst/>
                                    </a:prstGeom>
                                    <a:noFill/>
                                  </pic:spPr>
                                </pic:pic>
                              </a:graphicData>
                            </a:graphic>
                          </wp:inline>
                        </w:drawing>
                      </w:r>
                    </w:p>
                  </w:txbxContent>
                </v:textbox>
                <w10:wrap type="square"/>
              </v:shape>
            </w:pict>
          </mc:Fallback>
        </mc:AlternateContent>
      </w:r>
      <w:r w:rsidR="00B565EB">
        <w:rPr>
          <w:noProof/>
        </w:rPr>
        <mc:AlternateContent>
          <mc:Choice Requires="wps">
            <w:drawing>
              <wp:anchor distT="45720" distB="45720" distL="114300" distR="114300" simplePos="0" relativeHeight="251688960" behindDoc="0" locked="0" layoutInCell="1" allowOverlap="1" wp14:anchorId="25CD900D" wp14:editId="7E4D5752">
                <wp:simplePos x="0" y="0"/>
                <wp:positionH relativeFrom="column">
                  <wp:posOffset>3131820</wp:posOffset>
                </wp:positionH>
                <wp:positionV relativeFrom="paragraph">
                  <wp:posOffset>0</wp:posOffset>
                </wp:positionV>
                <wp:extent cx="3604260" cy="8694420"/>
                <wp:effectExtent l="0" t="0" r="15240" b="1143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4260" cy="8694420"/>
                        </a:xfrm>
                        <a:prstGeom prst="rect">
                          <a:avLst/>
                        </a:prstGeom>
                        <a:solidFill>
                          <a:srgbClr val="FFFFFF"/>
                        </a:solidFill>
                        <a:ln w="9525">
                          <a:solidFill>
                            <a:srgbClr val="000000"/>
                          </a:solidFill>
                          <a:miter lim="800000"/>
                          <a:headEnd/>
                          <a:tailEnd/>
                        </a:ln>
                      </wps:spPr>
                      <wps:txbx>
                        <w:txbxContent>
                          <w:p w14:paraId="1CA346D8" w14:textId="2DEB2026" w:rsidR="00657BF2" w:rsidRDefault="00657BF2" w:rsidP="00657BF2">
                            <w:pPr>
                              <w:rPr>
                                <w:rStyle w:val="Strong"/>
                                <w:rFonts w:cstheme="minorHAnsi"/>
                                <w:color w:val="0D0D0D" w:themeColor="text1" w:themeTint="F2"/>
                                <w:sz w:val="28"/>
                                <w:szCs w:val="28"/>
                                <w:u w:val="single"/>
                              </w:rPr>
                            </w:pPr>
                            <w:r>
                              <w:rPr>
                                <w:rStyle w:val="Strong"/>
                                <w:rFonts w:cstheme="minorHAnsi"/>
                                <w:color w:val="0D0D0D" w:themeColor="text1" w:themeTint="F2"/>
                                <w:sz w:val="28"/>
                                <w:szCs w:val="28"/>
                                <w:u w:val="single"/>
                              </w:rPr>
                              <w:t>OBSERVATION 3 :</w:t>
                            </w:r>
                          </w:p>
                          <w:p w14:paraId="337B84BD" w14:textId="77777777" w:rsidR="00657BF2" w:rsidRDefault="00657BF2" w:rsidP="00657BF2">
                            <w:pPr>
                              <w:rPr>
                                <w:rStyle w:val="Strong"/>
                                <w:rFonts w:cstheme="minorHAnsi"/>
                                <w:color w:val="0D0D0D" w:themeColor="text1" w:themeTint="F2"/>
                                <w:sz w:val="28"/>
                                <w:szCs w:val="28"/>
                                <w:u w:val="single"/>
                              </w:rPr>
                            </w:pPr>
                          </w:p>
                          <w:p w14:paraId="5186288D" w14:textId="4DD13B12" w:rsidR="00657BF2" w:rsidRDefault="00657BF2"/>
                          <w:p w14:paraId="3C133E3F" w14:textId="77777777" w:rsidR="0025091A" w:rsidRDefault="0025091A"/>
                          <w:p w14:paraId="1CEDEE83" w14:textId="77777777" w:rsidR="0025091A" w:rsidRDefault="0025091A"/>
                          <w:p w14:paraId="340EDB8E" w14:textId="77777777" w:rsidR="0025091A" w:rsidRDefault="0025091A"/>
                          <w:p w14:paraId="43439CF6" w14:textId="77777777" w:rsidR="0025091A" w:rsidRDefault="0025091A"/>
                          <w:p w14:paraId="79EC0CCE" w14:textId="77777777" w:rsidR="0025091A" w:rsidRDefault="0025091A"/>
                          <w:p w14:paraId="6E66D61B" w14:textId="77777777" w:rsidR="0025091A" w:rsidRDefault="0025091A"/>
                          <w:p w14:paraId="3844DA91" w14:textId="77777777" w:rsidR="0025091A" w:rsidRDefault="0025091A"/>
                          <w:p w14:paraId="42787E50" w14:textId="77777777" w:rsidR="0025091A" w:rsidRDefault="0025091A"/>
                          <w:p w14:paraId="4C0FCAC7" w14:textId="77777777" w:rsidR="0025091A" w:rsidRDefault="0025091A"/>
                          <w:p w14:paraId="65C47E78" w14:textId="77777777" w:rsidR="0025091A" w:rsidRDefault="0025091A"/>
                          <w:p w14:paraId="0740D4B4" w14:textId="77777777" w:rsidR="0025091A" w:rsidRDefault="0025091A"/>
                          <w:p w14:paraId="39F704F0" w14:textId="77777777" w:rsidR="007C06D8" w:rsidRPr="007C06D8" w:rsidRDefault="007C06D8" w:rsidP="007C06D8">
                            <w:pPr>
                              <w:rPr>
                                <w:color w:val="0D0D0D" w:themeColor="text1" w:themeTint="F2"/>
                                <w:sz w:val="24"/>
                                <w:szCs w:val="24"/>
                                <w:lang w:val="en-IN"/>
                              </w:rPr>
                            </w:pPr>
                            <w:r w:rsidRPr="007C06D8">
                              <w:rPr>
                                <w:color w:val="0D0D0D" w:themeColor="text1" w:themeTint="F2"/>
                                <w:sz w:val="24"/>
                                <w:szCs w:val="24"/>
                              </w:rPr>
                              <w:t>Here we can notice a trend that a large proportion of the top 20 most expensive apps have kind of similar names and price , that might be because of same functionality or origins.</w:t>
                            </w:r>
                          </w:p>
                          <w:p w14:paraId="54852E06" w14:textId="4E7FB288" w:rsidR="007C06D8" w:rsidRPr="007C06D8" w:rsidRDefault="007C06D8" w:rsidP="007C06D8">
                            <w:pPr>
                              <w:rPr>
                                <w:color w:val="0D0D0D" w:themeColor="text1" w:themeTint="F2"/>
                                <w:sz w:val="24"/>
                                <w:szCs w:val="24"/>
                                <w:lang w:val="en-IN"/>
                              </w:rPr>
                            </w:pPr>
                            <w:r w:rsidRPr="007C06D8">
                              <w:rPr>
                                <w:color w:val="0D0D0D" w:themeColor="text1" w:themeTint="F2"/>
                                <w:sz w:val="24"/>
                                <w:szCs w:val="24"/>
                              </w:rPr>
                              <w:t>Initially the graph is linear but at 14th observation it starts declining</w:t>
                            </w:r>
                            <w:r>
                              <w:rPr>
                                <w:color w:val="0D0D0D" w:themeColor="text1" w:themeTint="F2"/>
                                <w:sz w:val="24"/>
                                <w:szCs w:val="24"/>
                              </w:rPr>
                              <w:t>.</w:t>
                            </w:r>
                          </w:p>
                          <w:p w14:paraId="13D8255D" w14:textId="77777777" w:rsidR="0025091A" w:rsidRDefault="0025091A"/>
                          <w:p w14:paraId="657AAB87" w14:textId="77777777" w:rsidR="00B565EB" w:rsidRDefault="00B565EB" w:rsidP="00B561C4">
                            <w:pPr>
                              <w:rPr>
                                <w:rStyle w:val="Strong"/>
                                <w:rFonts w:cstheme="minorHAnsi"/>
                                <w:color w:val="0D0D0D" w:themeColor="text1" w:themeTint="F2"/>
                                <w:sz w:val="28"/>
                                <w:szCs w:val="28"/>
                                <w:u w:val="single"/>
                              </w:rPr>
                            </w:pPr>
                          </w:p>
                          <w:p w14:paraId="47D4E1E7" w14:textId="79AFB9DF" w:rsidR="00B561C4" w:rsidRDefault="00B561C4" w:rsidP="00B561C4">
                            <w:pPr>
                              <w:rPr>
                                <w:rStyle w:val="Strong"/>
                                <w:rFonts w:cstheme="minorHAnsi"/>
                                <w:color w:val="0D0D0D" w:themeColor="text1" w:themeTint="F2"/>
                                <w:sz w:val="28"/>
                                <w:szCs w:val="28"/>
                                <w:u w:val="single"/>
                              </w:rPr>
                            </w:pPr>
                            <w:r>
                              <w:rPr>
                                <w:rStyle w:val="Strong"/>
                                <w:rFonts w:cstheme="minorHAnsi"/>
                                <w:color w:val="0D0D0D" w:themeColor="text1" w:themeTint="F2"/>
                                <w:sz w:val="28"/>
                                <w:szCs w:val="28"/>
                                <w:u w:val="single"/>
                              </w:rPr>
                              <w:t>OBSERVATION 4 :</w:t>
                            </w:r>
                          </w:p>
                          <w:p w14:paraId="0C5BD8DD" w14:textId="77777777" w:rsidR="00B565EB" w:rsidRDefault="00B565EB" w:rsidP="00B561C4">
                            <w:pPr>
                              <w:rPr>
                                <w:rStyle w:val="Strong"/>
                                <w:rFonts w:cstheme="minorHAnsi"/>
                                <w:color w:val="0D0D0D" w:themeColor="text1" w:themeTint="F2"/>
                                <w:sz w:val="28"/>
                                <w:szCs w:val="28"/>
                                <w:u w:val="single"/>
                              </w:rPr>
                            </w:pPr>
                          </w:p>
                          <w:p w14:paraId="13E29477" w14:textId="77777777" w:rsidR="00B561C4" w:rsidRDefault="00B561C4" w:rsidP="00B561C4">
                            <w:pPr>
                              <w:rPr>
                                <w:rStyle w:val="Strong"/>
                                <w:rFonts w:cstheme="minorHAnsi"/>
                                <w:color w:val="0D0D0D" w:themeColor="text1" w:themeTint="F2"/>
                                <w:sz w:val="28"/>
                                <w:szCs w:val="28"/>
                                <w:u w:val="single"/>
                              </w:rPr>
                            </w:pPr>
                          </w:p>
                          <w:p w14:paraId="383AEE4D" w14:textId="77777777" w:rsidR="00B561C4" w:rsidRDefault="00B561C4"/>
                          <w:p w14:paraId="678732BE" w14:textId="77777777" w:rsidR="0053680F" w:rsidRDefault="0053680F"/>
                          <w:p w14:paraId="78AA992F" w14:textId="77777777" w:rsidR="0053680F" w:rsidRDefault="0053680F"/>
                          <w:p w14:paraId="40E04D06" w14:textId="77777777" w:rsidR="0053680F" w:rsidRDefault="0053680F"/>
                          <w:p w14:paraId="7453F411" w14:textId="77777777" w:rsidR="0053680F" w:rsidRDefault="0053680F"/>
                          <w:p w14:paraId="1764BB5B" w14:textId="77777777" w:rsidR="0053680F" w:rsidRDefault="0053680F"/>
                          <w:p w14:paraId="1F99338E" w14:textId="77777777" w:rsidR="0053680F" w:rsidRDefault="0053680F"/>
                          <w:p w14:paraId="7874132A" w14:textId="77777777" w:rsidR="0053680F" w:rsidRDefault="0053680F"/>
                          <w:p w14:paraId="3CE33347" w14:textId="77777777" w:rsidR="0053680F" w:rsidRDefault="0053680F"/>
                          <w:p w14:paraId="0645B80A" w14:textId="77777777" w:rsidR="0053680F" w:rsidRDefault="0053680F"/>
                          <w:p w14:paraId="35CBE097" w14:textId="77777777" w:rsidR="0053680F" w:rsidRDefault="0053680F"/>
                          <w:p w14:paraId="1AD94483" w14:textId="77777777" w:rsidR="0053680F" w:rsidRDefault="0053680F"/>
                          <w:p w14:paraId="7E80B171" w14:textId="77777777" w:rsidR="0053680F" w:rsidRDefault="0053680F"/>
                          <w:p w14:paraId="4AE35E77" w14:textId="77777777" w:rsidR="0053680F" w:rsidRDefault="0053680F"/>
                          <w:p w14:paraId="4ECC2510" w14:textId="77777777" w:rsidR="00C05B0D" w:rsidRPr="00C05B0D" w:rsidRDefault="00C05B0D" w:rsidP="00C05B0D">
                            <w:pPr>
                              <w:rPr>
                                <w:sz w:val="24"/>
                                <w:szCs w:val="24"/>
                                <w:lang w:val="en-IN"/>
                              </w:rPr>
                            </w:pPr>
                            <w:r w:rsidRPr="00C05B0D">
                              <w:rPr>
                                <w:sz w:val="24"/>
                                <w:szCs w:val="24"/>
                              </w:rPr>
                              <w:t>Here we can notice that the most downloaded category is COMMUNICATION as people love to communicate via video calls , texts and calls and the least downloaded category is MEDICAL.</w:t>
                            </w:r>
                          </w:p>
                          <w:p w14:paraId="08B6C45D" w14:textId="52E9CB99" w:rsidR="00C05B0D" w:rsidRPr="00C05B0D" w:rsidRDefault="00C05B0D" w:rsidP="00C05B0D">
                            <w:pPr>
                              <w:rPr>
                                <w:sz w:val="24"/>
                                <w:szCs w:val="24"/>
                                <w:lang w:val="en-IN"/>
                              </w:rPr>
                            </w:pPr>
                            <w:r w:rsidRPr="00C05B0D">
                              <w:rPr>
                                <w:sz w:val="24"/>
                                <w:szCs w:val="24"/>
                              </w:rPr>
                              <w:t>Now let's find out what are the most downloaded apps that are present in COMMUNICATION category so we can have an idea why this category tops the charts</w:t>
                            </w:r>
                            <w:r>
                              <w:rPr>
                                <w:sz w:val="24"/>
                                <w:szCs w:val="24"/>
                              </w:rPr>
                              <w:t>.</w:t>
                            </w:r>
                          </w:p>
                          <w:p w14:paraId="4CA715E5" w14:textId="77777777" w:rsidR="0053680F" w:rsidRDefault="0053680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CD900D" id="_x0000_s1035" type="#_x0000_t202" style="position:absolute;margin-left:246.6pt;margin-top:0;width:283.8pt;height:684.6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NRPFQIAACc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">
                <v:textbox>
                  <w:txbxContent>
                    <w:p w14:paraId="1CA346D8" w14:textId="2DEB2026" w:rsidR="00657BF2" w:rsidRDefault="00657BF2" w:rsidP="00657BF2">
                      <w:pPr>
                        <w:rPr>
                          <w:rStyle w:val="Strong"/>
                          <w:rFonts w:cstheme="minorHAnsi"/>
                          <w:color w:val="0D0D0D" w:themeColor="text1" w:themeTint="F2"/>
                          <w:sz w:val="28"/>
                          <w:szCs w:val="28"/>
                          <w:u w:val="single"/>
                        </w:rPr>
                      </w:pPr>
                      <w:r>
                        <w:rPr>
                          <w:rStyle w:val="Strong"/>
                          <w:rFonts w:cstheme="minorHAnsi"/>
                          <w:color w:val="0D0D0D" w:themeColor="text1" w:themeTint="F2"/>
                          <w:sz w:val="28"/>
                          <w:szCs w:val="28"/>
                          <w:u w:val="single"/>
                        </w:rPr>
                        <w:t>OBSERVATION 3 :</w:t>
                      </w:r>
                    </w:p>
                    <w:p w14:paraId="337B84BD" w14:textId="77777777" w:rsidR="00657BF2" w:rsidRDefault="00657BF2" w:rsidP="00657BF2">
                      <w:pPr>
                        <w:rPr>
                          <w:rStyle w:val="Strong"/>
                          <w:rFonts w:cstheme="minorHAnsi"/>
                          <w:color w:val="0D0D0D" w:themeColor="text1" w:themeTint="F2"/>
                          <w:sz w:val="28"/>
                          <w:szCs w:val="28"/>
                          <w:u w:val="single"/>
                        </w:rPr>
                      </w:pPr>
                    </w:p>
                    <w:p w14:paraId="5186288D" w14:textId="4DD13B12" w:rsidR="00657BF2" w:rsidRDefault="00657BF2"/>
                    <w:p w14:paraId="3C133E3F" w14:textId="77777777" w:rsidR="0025091A" w:rsidRDefault="0025091A"/>
                    <w:p w14:paraId="1CEDEE83" w14:textId="77777777" w:rsidR="0025091A" w:rsidRDefault="0025091A"/>
                    <w:p w14:paraId="340EDB8E" w14:textId="77777777" w:rsidR="0025091A" w:rsidRDefault="0025091A"/>
                    <w:p w14:paraId="43439CF6" w14:textId="77777777" w:rsidR="0025091A" w:rsidRDefault="0025091A"/>
                    <w:p w14:paraId="79EC0CCE" w14:textId="77777777" w:rsidR="0025091A" w:rsidRDefault="0025091A"/>
                    <w:p w14:paraId="6E66D61B" w14:textId="77777777" w:rsidR="0025091A" w:rsidRDefault="0025091A"/>
                    <w:p w14:paraId="3844DA91" w14:textId="77777777" w:rsidR="0025091A" w:rsidRDefault="0025091A"/>
                    <w:p w14:paraId="42787E50" w14:textId="77777777" w:rsidR="0025091A" w:rsidRDefault="0025091A"/>
                    <w:p w14:paraId="4C0FCAC7" w14:textId="77777777" w:rsidR="0025091A" w:rsidRDefault="0025091A"/>
                    <w:p w14:paraId="65C47E78" w14:textId="77777777" w:rsidR="0025091A" w:rsidRDefault="0025091A"/>
                    <w:p w14:paraId="0740D4B4" w14:textId="77777777" w:rsidR="0025091A" w:rsidRDefault="0025091A"/>
                    <w:p w14:paraId="39F704F0" w14:textId="77777777" w:rsidR="007C06D8" w:rsidRPr="007C06D8" w:rsidRDefault="007C06D8" w:rsidP="007C06D8">
                      <w:pPr>
                        <w:rPr>
                          <w:color w:val="0D0D0D" w:themeColor="text1" w:themeTint="F2"/>
                          <w:sz w:val="24"/>
                          <w:szCs w:val="24"/>
                          <w:lang w:val="en-IN"/>
                        </w:rPr>
                      </w:pPr>
                      <w:r w:rsidRPr="007C06D8">
                        <w:rPr>
                          <w:color w:val="0D0D0D" w:themeColor="text1" w:themeTint="F2"/>
                          <w:sz w:val="24"/>
                          <w:szCs w:val="24"/>
                        </w:rPr>
                        <w:t>Here we can notice a trend that a large proportion of the top 20 most expensive apps have kind of similar names and price , that might be because of same functionality or origins.</w:t>
                      </w:r>
                    </w:p>
                    <w:p w14:paraId="54852E06" w14:textId="4E7FB288" w:rsidR="007C06D8" w:rsidRPr="007C06D8" w:rsidRDefault="007C06D8" w:rsidP="007C06D8">
                      <w:pPr>
                        <w:rPr>
                          <w:color w:val="0D0D0D" w:themeColor="text1" w:themeTint="F2"/>
                          <w:sz w:val="24"/>
                          <w:szCs w:val="24"/>
                          <w:lang w:val="en-IN"/>
                        </w:rPr>
                      </w:pPr>
                      <w:r w:rsidRPr="007C06D8">
                        <w:rPr>
                          <w:color w:val="0D0D0D" w:themeColor="text1" w:themeTint="F2"/>
                          <w:sz w:val="24"/>
                          <w:szCs w:val="24"/>
                        </w:rPr>
                        <w:t>Initially the graph is linear but at 14th observation it starts declining</w:t>
                      </w:r>
                      <w:r>
                        <w:rPr>
                          <w:color w:val="0D0D0D" w:themeColor="text1" w:themeTint="F2"/>
                          <w:sz w:val="24"/>
                          <w:szCs w:val="24"/>
                        </w:rPr>
                        <w:t>.</w:t>
                      </w:r>
                    </w:p>
                    <w:p w14:paraId="13D8255D" w14:textId="77777777" w:rsidR="0025091A" w:rsidRDefault="0025091A"/>
                    <w:p w14:paraId="657AAB87" w14:textId="77777777" w:rsidR="00B565EB" w:rsidRDefault="00B565EB" w:rsidP="00B561C4">
                      <w:pPr>
                        <w:rPr>
                          <w:rStyle w:val="Strong"/>
                          <w:rFonts w:cstheme="minorHAnsi"/>
                          <w:color w:val="0D0D0D" w:themeColor="text1" w:themeTint="F2"/>
                          <w:sz w:val="28"/>
                          <w:szCs w:val="28"/>
                          <w:u w:val="single"/>
                        </w:rPr>
                      </w:pPr>
                    </w:p>
                    <w:p w14:paraId="47D4E1E7" w14:textId="79AFB9DF" w:rsidR="00B561C4" w:rsidRDefault="00B561C4" w:rsidP="00B561C4">
                      <w:pPr>
                        <w:rPr>
                          <w:rStyle w:val="Strong"/>
                          <w:rFonts w:cstheme="minorHAnsi"/>
                          <w:color w:val="0D0D0D" w:themeColor="text1" w:themeTint="F2"/>
                          <w:sz w:val="28"/>
                          <w:szCs w:val="28"/>
                          <w:u w:val="single"/>
                        </w:rPr>
                      </w:pPr>
                      <w:r>
                        <w:rPr>
                          <w:rStyle w:val="Strong"/>
                          <w:rFonts w:cstheme="minorHAnsi"/>
                          <w:color w:val="0D0D0D" w:themeColor="text1" w:themeTint="F2"/>
                          <w:sz w:val="28"/>
                          <w:szCs w:val="28"/>
                          <w:u w:val="single"/>
                        </w:rPr>
                        <w:t>OBSERVATION 4 :</w:t>
                      </w:r>
                    </w:p>
                    <w:p w14:paraId="0C5BD8DD" w14:textId="77777777" w:rsidR="00B565EB" w:rsidRDefault="00B565EB" w:rsidP="00B561C4">
                      <w:pPr>
                        <w:rPr>
                          <w:rStyle w:val="Strong"/>
                          <w:rFonts w:cstheme="minorHAnsi"/>
                          <w:color w:val="0D0D0D" w:themeColor="text1" w:themeTint="F2"/>
                          <w:sz w:val="28"/>
                          <w:szCs w:val="28"/>
                          <w:u w:val="single"/>
                        </w:rPr>
                      </w:pPr>
                    </w:p>
                    <w:p w14:paraId="13E29477" w14:textId="77777777" w:rsidR="00B561C4" w:rsidRDefault="00B561C4" w:rsidP="00B561C4">
                      <w:pPr>
                        <w:rPr>
                          <w:rStyle w:val="Strong"/>
                          <w:rFonts w:cstheme="minorHAnsi"/>
                          <w:color w:val="0D0D0D" w:themeColor="text1" w:themeTint="F2"/>
                          <w:sz w:val="28"/>
                          <w:szCs w:val="28"/>
                          <w:u w:val="single"/>
                        </w:rPr>
                      </w:pPr>
                    </w:p>
                    <w:p w14:paraId="383AEE4D" w14:textId="77777777" w:rsidR="00B561C4" w:rsidRDefault="00B561C4"/>
                    <w:p w14:paraId="678732BE" w14:textId="77777777" w:rsidR="0053680F" w:rsidRDefault="0053680F"/>
                    <w:p w14:paraId="78AA992F" w14:textId="77777777" w:rsidR="0053680F" w:rsidRDefault="0053680F"/>
                    <w:p w14:paraId="40E04D06" w14:textId="77777777" w:rsidR="0053680F" w:rsidRDefault="0053680F"/>
                    <w:p w14:paraId="7453F411" w14:textId="77777777" w:rsidR="0053680F" w:rsidRDefault="0053680F"/>
                    <w:p w14:paraId="1764BB5B" w14:textId="77777777" w:rsidR="0053680F" w:rsidRDefault="0053680F"/>
                    <w:p w14:paraId="1F99338E" w14:textId="77777777" w:rsidR="0053680F" w:rsidRDefault="0053680F"/>
                    <w:p w14:paraId="7874132A" w14:textId="77777777" w:rsidR="0053680F" w:rsidRDefault="0053680F"/>
                    <w:p w14:paraId="3CE33347" w14:textId="77777777" w:rsidR="0053680F" w:rsidRDefault="0053680F"/>
                    <w:p w14:paraId="0645B80A" w14:textId="77777777" w:rsidR="0053680F" w:rsidRDefault="0053680F"/>
                    <w:p w14:paraId="35CBE097" w14:textId="77777777" w:rsidR="0053680F" w:rsidRDefault="0053680F"/>
                    <w:p w14:paraId="1AD94483" w14:textId="77777777" w:rsidR="0053680F" w:rsidRDefault="0053680F"/>
                    <w:p w14:paraId="7E80B171" w14:textId="77777777" w:rsidR="0053680F" w:rsidRDefault="0053680F"/>
                    <w:p w14:paraId="4AE35E77" w14:textId="77777777" w:rsidR="0053680F" w:rsidRDefault="0053680F"/>
                    <w:p w14:paraId="4ECC2510" w14:textId="77777777" w:rsidR="00C05B0D" w:rsidRPr="00C05B0D" w:rsidRDefault="00C05B0D" w:rsidP="00C05B0D">
                      <w:pPr>
                        <w:rPr>
                          <w:sz w:val="24"/>
                          <w:szCs w:val="24"/>
                          <w:lang w:val="en-IN"/>
                        </w:rPr>
                      </w:pPr>
                      <w:r w:rsidRPr="00C05B0D">
                        <w:rPr>
                          <w:sz w:val="24"/>
                          <w:szCs w:val="24"/>
                        </w:rPr>
                        <w:t>Here we can notice that the most downloaded category is COMMUNICATION as people love to communicate via video calls , texts and calls and the least downloaded category is MEDICAL.</w:t>
                      </w:r>
                    </w:p>
                    <w:p w14:paraId="08B6C45D" w14:textId="52E9CB99" w:rsidR="00C05B0D" w:rsidRPr="00C05B0D" w:rsidRDefault="00C05B0D" w:rsidP="00C05B0D">
                      <w:pPr>
                        <w:rPr>
                          <w:sz w:val="24"/>
                          <w:szCs w:val="24"/>
                          <w:lang w:val="en-IN"/>
                        </w:rPr>
                      </w:pPr>
                      <w:r w:rsidRPr="00C05B0D">
                        <w:rPr>
                          <w:sz w:val="24"/>
                          <w:szCs w:val="24"/>
                        </w:rPr>
                        <w:t>Now let's find out what are the most downloaded apps that are present in COMMUNICATION category so we can have an idea why this category tops the charts</w:t>
                      </w:r>
                      <w:r>
                        <w:rPr>
                          <w:sz w:val="24"/>
                          <w:szCs w:val="24"/>
                        </w:rPr>
                        <w:t>.</w:t>
                      </w:r>
                    </w:p>
                    <w:p w14:paraId="4CA715E5" w14:textId="77777777" w:rsidR="0053680F" w:rsidRDefault="0053680F"/>
                  </w:txbxContent>
                </v:textbox>
                <w10:wrap type="square"/>
              </v:shape>
            </w:pict>
          </mc:Fallback>
        </mc:AlternateContent>
      </w:r>
      <w:r w:rsidR="00506D1F">
        <w:rPr>
          <w:noProof/>
        </w:rPr>
        <mc:AlternateContent>
          <mc:Choice Requires="wps">
            <w:drawing>
              <wp:anchor distT="45720" distB="45720" distL="114300" distR="114300" simplePos="0" relativeHeight="251693056" behindDoc="0" locked="0" layoutInCell="1" allowOverlap="1" wp14:anchorId="7E521DBC" wp14:editId="36C9E054">
                <wp:simplePos x="0" y="0"/>
                <wp:positionH relativeFrom="column">
                  <wp:posOffset>3200400</wp:posOffset>
                </wp:positionH>
                <wp:positionV relativeFrom="paragraph">
                  <wp:posOffset>4396740</wp:posOffset>
                </wp:positionV>
                <wp:extent cx="3459480" cy="1404620"/>
                <wp:effectExtent l="0" t="0" r="26670" b="1651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9480" cy="1404620"/>
                        </a:xfrm>
                        <a:prstGeom prst="rect">
                          <a:avLst/>
                        </a:prstGeom>
                        <a:solidFill>
                          <a:srgbClr val="FFFFFF"/>
                        </a:solidFill>
                        <a:ln w="9525">
                          <a:solidFill>
                            <a:srgbClr val="000000"/>
                          </a:solidFill>
                          <a:miter lim="800000"/>
                          <a:headEnd/>
                          <a:tailEnd/>
                        </a:ln>
                      </wps:spPr>
                      <wps:txbx>
                        <w:txbxContent>
                          <w:p w14:paraId="046AA9D4" w14:textId="3C906747" w:rsidR="00506D1F" w:rsidRDefault="0053680F">
                            <w:r w:rsidRPr="0053680F">
                              <w:rPr>
                                <w:noProof/>
                              </w:rPr>
                              <w:drawing>
                                <wp:inline distT="0" distB="0" distL="0" distR="0" wp14:anchorId="0AD6D3CE" wp14:editId="642ACBD8">
                                  <wp:extent cx="3267710" cy="2324100"/>
                                  <wp:effectExtent l="0" t="0" r="8890" b="0"/>
                                  <wp:docPr id="3074" name="Picture 2">
                                    <a:extLst xmlns:a="http://schemas.openxmlformats.org/drawingml/2006/main">
                                      <a:ext uri="{FF2B5EF4-FFF2-40B4-BE49-F238E27FC236}">
                                        <a16:creationId xmlns:a16="http://schemas.microsoft.com/office/drawing/2014/main" id="{8F156193-95B1-953F-DB18-ED28F4879F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8F156193-95B1-953F-DB18-ED28F4879FB2}"/>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7710" cy="2324100"/>
                                          </a:xfrm>
                                          <a:prstGeom prst="rect">
                                            <a:avLst/>
                                          </a:prstGeom>
                                          <a:noFill/>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521DBC" id="_x0000_s1036" type="#_x0000_t202" style="position:absolute;margin-left:252pt;margin-top:346.2pt;width:272.4pt;height:110.6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">
                <v:textbox style="mso-fit-shape-to-text:t">
                  <w:txbxContent>
                    <w:p w14:paraId="046AA9D4" w14:textId="3C906747" w:rsidR="00506D1F" w:rsidRDefault="0053680F">
                      <w:r w:rsidRPr="0053680F">
                        <w:rPr>
                          <w:noProof/>
                        </w:rPr>
                        <w:drawing>
                          <wp:inline distT="0" distB="0" distL="0" distR="0" wp14:anchorId="0AD6D3CE" wp14:editId="642ACBD8">
                            <wp:extent cx="3267710" cy="2324100"/>
                            <wp:effectExtent l="0" t="0" r="8890" b="0"/>
                            <wp:docPr id="3074" name="Picture 2">
                              <a:extLst xmlns:a="http://schemas.openxmlformats.org/drawingml/2006/main">
                                <a:ext uri="{FF2B5EF4-FFF2-40B4-BE49-F238E27FC236}">
                                  <a16:creationId xmlns:a16="http://schemas.microsoft.com/office/drawing/2014/main" id="{8F156193-95B1-953F-DB18-ED28F4879F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8F156193-95B1-953F-DB18-ED28F4879FB2}"/>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7710" cy="2324100"/>
                                    </a:xfrm>
                                    <a:prstGeom prst="rect">
                                      <a:avLst/>
                                    </a:prstGeom>
                                    <a:noFill/>
                                  </pic:spPr>
                                </pic:pic>
                              </a:graphicData>
                            </a:graphic>
                          </wp:inline>
                        </w:drawing>
                      </w:r>
                    </w:p>
                  </w:txbxContent>
                </v:textbox>
                <w10:wrap type="square"/>
              </v:shape>
            </w:pict>
          </mc:Fallback>
        </mc:AlternateContent>
      </w:r>
      <w:r w:rsidR="00657BF2">
        <w:rPr>
          <w:noProof/>
        </w:rPr>
        <mc:AlternateContent>
          <mc:Choice Requires="wps">
            <w:drawing>
              <wp:anchor distT="45720" distB="45720" distL="114300" distR="114300" simplePos="0" relativeHeight="251691008" behindDoc="0" locked="0" layoutInCell="1" allowOverlap="1" wp14:anchorId="36D05F4A" wp14:editId="0CB5D133">
                <wp:simplePos x="0" y="0"/>
                <wp:positionH relativeFrom="column">
                  <wp:posOffset>3192780</wp:posOffset>
                </wp:positionH>
                <wp:positionV relativeFrom="paragraph">
                  <wp:posOffset>327660</wp:posOffset>
                </wp:positionV>
                <wp:extent cx="3505200" cy="2095500"/>
                <wp:effectExtent l="0" t="0" r="19050"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2095500"/>
                        </a:xfrm>
                        <a:prstGeom prst="rect">
                          <a:avLst/>
                        </a:prstGeom>
                        <a:solidFill>
                          <a:srgbClr val="FFFFFF"/>
                        </a:solidFill>
                        <a:ln w="9525">
                          <a:solidFill>
                            <a:srgbClr val="000000"/>
                          </a:solidFill>
                          <a:miter lim="800000"/>
                          <a:headEnd/>
                          <a:tailEnd/>
                        </a:ln>
                      </wps:spPr>
                      <wps:txbx>
                        <w:txbxContent>
                          <w:p w14:paraId="4051D0CC" w14:textId="5EAFC906" w:rsidR="00657BF2" w:rsidRDefault="0025091A">
                            <w:r w:rsidRPr="0025091A">
                              <w:rPr>
                                <w:noProof/>
                              </w:rPr>
                              <w:drawing>
                                <wp:inline distT="0" distB="0" distL="0" distR="0" wp14:anchorId="18BFDB93" wp14:editId="0840574B">
                                  <wp:extent cx="3362325" cy="1996440"/>
                                  <wp:effectExtent l="0" t="0" r="9525" b="3810"/>
                                  <wp:docPr id="20" name="Picture 2">
                                    <a:extLst xmlns:a="http://schemas.openxmlformats.org/drawingml/2006/main">
                                      <a:ext uri="{FF2B5EF4-FFF2-40B4-BE49-F238E27FC236}">
                                        <a16:creationId xmlns:a16="http://schemas.microsoft.com/office/drawing/2014/main" id="{274B79C1-EC8E-9C8D-501A-D138E57AB7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74B79C1-EC8E-9C8D-501A-D138E57AB750}"/>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2325" cy="1996440"/>
                                          </a:xfrm>
                                          <a:prstGeom prst="rect">
                                            <a:avLst/>
                                          </a:prstGeom>
                                          <a:noFill/>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05F4A" id="_x0000_s1037" type="#_x0000_t202" style="position:absolute;margin-left:251.4pt;margin-top:25.8pt;width:276pt;height:16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">
                <v:textbox>
                  <w:txbxContent>
                    <w:p w14:paraId="4051D0CC" w14:textId="5EAFC906" w:rsidR="00657BF2" w:rsidRDefault="0025091A">
                      <w:r w:rsidRPr="0025091A">
                        <w:rPr>
                          <w:noProof/>
                        </w:rPr>
                        <w:drawing>
                          <wp:inline distT="0" distB="0" distL="0" distR="0" wp14:anchorId="18BFDB93" wp14:editId="0840574B">
                            <wp:extent cx="3362325" cy="1996440"/>
                            <wp:effectExtent l="0" t="0" r="9525" b="3810"/>
                            <wp:docPr id="20" name="Picture 2">
                              <a:extLst xmlns:a="http://schemas.openxmlformats.org/drawingml/2006/main">
                                <a:ext uri="{FF2B5EF4-FFF2-40B4-BE49-F238E27FC236}">
                                  <a16:creationId xmlns:a16="http://schemas.microsoft.com/office/drawing/2014/main" id="{274B79C1-EC8E-9C8D-501A-D138E57AB7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74B79C1-EC8E-9C8D-501A-D138E57AB750}"/>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2325" cy="1996440"/>
                                    </a:xfrm>
                                    <a:prstGeom prst="rect">
                                      <a:avLst/>
                                    </a:prstGeom>
                                    <a:noFill/>
                                  </pic:spPr>
                                </pic:pic>
                              </a:graphicData>
                            </a:graphic>
                          </wp:inline>
                        </w:drawing>
                      </w:r>
                    </w:p>
                  </w:txbxContent>
                </v:textbox>
                <w10:wrap type="square"/>
              </v:shape>
            </w:pict>
          </mc:Fallback>
        </mc:AlternateContent>
      </w:r>
      <w:r w:rsidR="00CD7CE5">
        <w:rPr>
          <w:noProof/>
        </w:rPr>
        <mc:AlternateContent>
          <mc:Choice Requires="wps">
            <w:drawing>
              <wp:anchor distT="45720" distB="45720" distL="114300" distR="114300" simplePos="0" relativeHeight="251686912" behindDoc="0" locked="0" layoutInCell="1" allowOverlap="1" wp14:anchorId="0DA00F0B" wp14:editId="1210358D">
                <wp:simplePos x="0" y="0"/>
                <wp:positionH relativeFrom="column">
                  <wp:posOffset>-594360</wp:posOffset>
                </wp:positionH>
                <wp:positionV relativeFrom="paragraph">
                  <wp:posOffset>5013960</wp:posOffset>
                </wp:positionV>
                <wp:extent cx="3581400" cy="2019300"/>
                <wp:effectExtent l="0" t="0" r="19050" b="19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2019300"/>
                        </a:xfrm>
                        <a:prstGeom prst="rect">
                          <a:avLst/>
                        </a:prstGeom>
                        <a:solidFill>
                          <a:srgbClr val="FFFFFF"/>
                        </a:solidFill>
                        <a:ln w="9525">
                          <a:solidFill>
                            <a:srgbClr val="000000"/>
                          </a:solidFill>
                          <a:miter lim="800000"/>
                          <a:headEnd/>
                          <a:tailEnd/>
                        </a:ln>
                      </wps:spPr>
                      <wps:txbx>
                        <w:txbxContent>
                          <w:p w14:paraId="48A63541" w14:textId="46757570" w:rsidR="00CD7CE5" w:rsidRDefault="00CD7CE5">
                            <w:r w:rsidRPr="00CD7CE5">
                              <w:rPr>
                                <w:noProof/>
                              </w:rPr>
                              <w:drawing>
                                <wp:inline distT="0" distB="0" distL="0" distR="0" wp14:anchorId="2327275A" wp14:editId="1FFC686A">
                                  <wp:extent cx="3389630" cy="1859280"/>
                                  <wp:effectExtent l="0" t="0" r="1270" b="7620"/>
                                  <wp:docPr id="2050" name="Picture 2">
                                    <a:extLst xmlns:a="http://schemas.openxmlformats.org/drawingml/2006/main">
                                      <a:ext uri="{FF2B5EF4-FFF2-40B4-BE49-F238E27FC236}">
                                        <a16:creationId xmlns:a16="http://schemas.microsoft.com/office/drawing/2014/main" id="{4116302E-2D0D-5342-041F-954D1F6B9C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4116302E-2D0D-5342-041F-954D1F6B9CED}"/>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9630" cy="1859280"/>
                                          </a:xfrm>
                                          <a:prstGeom prst="rect">
                                            <a:avLst/>
                                          </a:prstGeom>
                                          <a:noFill/>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A00F0B" id="_x0000_s1038" type="#_x0000_t202" style="position:absolute;margin-left:-46.8pt;margin-top:394.8pt;width:282pt;height:159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">
                <v:textbox>
                  <w:txbxContent>
                    <w:p w14:paraId="48A63541" w14:textId="46757570" w:rsidR="00CD7CE5" w:rsidRDefault="00CD7CE5">
                      <w:r w:rsidRPr="00CD7CE5">
                        <w:rPr>
                          <w:noProof/>
                        </w:rPr>
                        <w:drawing>
                          <wp:inline distT="0" distB="0" distL="0" distR="0" wp14:anchorId="2327275A" wp14:editId="1FFC686A">
                            <wp:extent cx="3389630" cy="1859280"/>
                            <wp:effectExtent l="0" t="0" r="1270" b="7620"/>
                            <wp:docPr id="2050" name="Picture 2">
                              <a:extLst xmlns:a="http://schemas.openxmlformats.org/drawingml/2006/main">
                                <a:ext uri="{FF2B5EF4-FFF2-40B4-BE49-F238E27FC236}">
                                  <a16:creationId xmlns:a16="http://schemas.microsoft.com/office/drawing/2014/main" id="{4116302E-2D0D-5342-041F-954D1F6B9C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4116302E-2D0D-5342-041F-954D1F6B9CED}"/>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9630" cy="1859280"/>
                                    </a:xfrm>
                                    <a:prstGeom prst="rect">
                                      <a:avLst/>
                                    </a:prstGeom>
                                    <a:noFill/>
                                  </pic:spPr>
                                </pic:pic>
                              </a:graphicData>
                            </a:graphic>
                          </wp:inline>
                        </w:drawing>
                      </w:r>
                    </w:p>
                  </w:txbxContent>
                </v:textbox>
                <w10:wrap type="square"/>
              </v:shape>
            </w:pict>
          </mc:Fallback>
        </mc:AlternateContent>
      </w:r>
      <w:r w:rsidR="008C066E">
        <w:rPr>
          <w:noProof/>
        </w:rPr>
        <mc:AlternateContent>
          <mc:Choice Requires="wps">
            <w:drawing>
              <wp:anchor distT="45720" distB="45720" distL="114300" distR="114300" simplePos="0" relativeHeight="251682816" behindDoc="0" locked="0" layoutInCell="1" allowOverlap="1" wp14:anchorId="74FE2019" wp14:editId="08F19353">
                <wp:simplePos x="0" y="0"/>
                <wp:positionH relativeFrom="column">
                  <wp:posOffset>-739140</wp:posOffset>
                </wp:positionH>
                <wp:positionV relativeFrom="paragraph">
                  <wp:posOffset>0</wp:posOffset>
                </wp:positionV>
                <wp:extent cx="3870960" cy="8694420"/>
                <wp:effectExtent l="0" t="0" r="15240" b="1143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960" cy="8694420"/>
                        </a:xfrm>
                        <a:prstGeom prst="rect">
                          <a:avLst/>
                        </a:prstGeom>
                        <a:solidFill>
                          <a:srgbClr val="FFFFFF"/>
                        </a:solidFill>
                        <a:ln w="9525">
                          <a:solidFill>
                            <a:srgbClr val="000000"/>
                          </a:solidFill>
                          <a:miter lim="800000"/>
                          <a:headEnd/>
                          <a:tailEnd/>
                        </a:ln>
                      </wps:spPr>
                      <wps:txbx>
                        <w:txbxContent>
                          <w:p w14:paraId="3D991AC1" w14:textId="10AE47CE" w:rsidR="000F431A" w:rsidRDefault="000F431A">
                            <w:pPr>
                              <w:rPr>
                                <w:b/>
                                <w:bCs/>
                                <w:sz w:val="28"/>
                                <w:szCs w:val="28"/>
                                <w:u w:val="single"/>
                                <w:lang w:val="en-IN"/>
                              </w:rPr>
                            </w:pPr>
                            <w:r>
                              <w:rPr>
                                <w:b/>
                                <w:bCs/>
                                <w:sz w:val="28"/>
                                <w:szCs w:val="28"/>
                                <w:u w:val="single"/>
                                <w:lang w:val="en-IN"/>
                              </w:rPr>
                              <w:t>DATA VISUALIZATION</w:t>
                            </w:r>
                            <w:r w:rsidR="0085228F">
                              <w:rPr>
                                <w:b/>
                                <w:bCs/>
                                <w:sz w:val="28"/>
                                <w:szCs w:val="28"/>
                                <w:u w:val="single"/>
                                <w:lang w:val="en-IN"/>
                              </w:rPr>
                              <w:t>:</w:t>
                            </w:r>
                          </w:p>
                          <w:p w14:paraId="2CE542BB" w14:textId="77777777" w:rsidR="0085228F" w:rsidRDefault="0085228F">
                            <w:pPr>
                              <w:rPr>
                                <w:b/>
                                <w:bCs/>
                                <w:sz w:val="28"/>
                                <w:szCs w:val="28"/>
                                <w:u w:val="single"/>
                                <w:lang w:val="en-IN"/>
                              </w:rPr>
                            </w:pPr>
                          </w:p>
                          <w:p w14:paraId="02ECDDF8" w14:textId="390EF2F8" w:rsidR="00FD1AF7" w:rsidRDefault="00371FE4">
                            <w:pPr>
                              <w:rPr>
                                <w:rStyle w:val="Strong"/>
                                <w:rFonts w:cstheme="minorHAnsi"/>
                                <w:b w:val="0"/>
                                <w:bCs w:val="0"/>
                                <w:color w:val="0D0D0D" w:themeColor="text1" w:themeTint="F2"/>
                                <w:sz w:val="24"/>
                                <w:szCs w:val="24"/>
                              </w:rPr>
                            </w:pPr>
                            <w:r w:rsidRPr="00371FE4">
                              <w:rPr>
                                <w:rStyle w:val="Strong"/>
                                <w:rFonts w:cstheme="minorHAnsi"/>
                                <w:b w:val="0"/>
                                <w:bCs w:val="0"/>
                                <w:color w:val="0D0D0D" w:themeColor="text1" w:themeTint="F2"/>
                                <w:sz w:val="24"/>
                                <w:szCs w:val="24"/>
                              </w:rPr>
                              <w:t>Data visualisation is a method of presenting information graphically, emphasising patterns and trends in data, and assisting the reader in gaining rapid insights as not all of us might be good in understanding complex set of codes</w:t>
                            </w:r>
                            <w:r>
                              <w:rPr>
                                <w:rStyle w:val="Strong"/>
                                <w:rFonts w:cstheme="minorHAnsi"/>
                                <w:b w:val="0"/>
                                <w:bCs w:val="0"/>
                                <w:color w:val="0D0D0D" w:themeColor="text1" w:themeTint="F2"/>
                                <w:sz w:val="24"/>
                                <w:szCs w:val="24"/>
                              </w:rPr>
                              <w:t>.</w:t>
                            </w:r>
                          </w:p>
                          <w:p w14:paraId="4925DEAC" w14:textId="0EC7E375" w:rsidR="00CD48A2" w:rsidRDefault="00E43F92">
                            <w:pPr>
                              <w:rPr>
                                <w:rStyle w:val="Strong"/>
                                <w:rFonts w:cstheme="minorHAnsi"/>
                                <w:b w:val="0"/>
                                <w:bCs w:val="0"/>
                                <w:color w:val="0D0D0D" w:themeColor="text1" w:themeTint="F2"/>
                                <w:sz w:val="24"/>
                                <w:szCs w:val="24"/>
                              </w:rPr>
                            </w:pPr>
                            <w:r>
                              <w:rPr>
                                <w:rStyle w:val="Strong"/>
                                <w:rFonts w:cstheme="minorHAnsi"/>
                                <w:b w:val="0"/>
                                <w:bCs w:val="0"/>
                                <w:color w:val="0D0D0D" w:themeColor="text1" w:themeTint="F2"/>
                                <w:sz w:val="24"/>
                                <w:szCs w:val="24"/>
                              </w:rPr>
                              <w:t xml:space="preserve"> </w:t>
                            </w:r>
                          </w:p>
                          <w:p w14:paraId="6B773562" w14:textId="56880EBA" w:rsidR="00E43F92" w:rsidRDefault="00E43F92">
                            <w:pPr>
                              <w:rPr>
                                <w:rStyle w:val="Strong"/>
                                <w:rFonts w:cstheme="minorHAnsi"/>
                                <w:color w:val="0D0D0D" w:themeColor="text1" w:themeTint="F2"/>
                                <w:sz w:val="28"/>
                                <w:szCs w:val="28"/>
                                <w:u w:val="single"/>
                              </w:rPr>
                            </w:pPr>
                            <w:r>
                              <w:rPr>
                                <w:rStyle w:val="Strong"/>
                                <w:rFonts w:cstheme="minorHAnsi"/>
                                <w:color w:val="0D0D0D" w:themeColor="text1" w:themeTint="F2"/>
                                <w:sz w:val="28"/>
                                <w:szCs w:val="28"/>
                                <w:u w:val="single"/>
                              </w:rPr>
                              <w:t>OBSERVATION 1 :</w:t>
                            </w:r>
                          </w:p>
                          <w:p w14:paraId="209140C0" w14:textId="77777777" w:rsidR="00BB6017" w:rsidRDefault="00BB6017">
                            <w:pPr>
                              <w:rPr>
                                <w:rStyle w:val="Strong"/>
                                <w:rFonts w:cstheme="minorHAnsi"/>
                                <w:color w:val="0D0D0D" w:themeColor="text1" w:themeTint="F2"/>
                                <w:sz w:val="28"/>
                                <w:szCs w:val="28"/>
                                <w:u w:val="single"/>
                              </w:rPr>
                            </w:pPr>
                          </w:p>
                          <w:p w14:paraId="28ED9CD6" w14:textId="77777777" w:rsidR="00BB6017" w:rsidRDefault="00BB6017">
                            <w:pPr>
                              <w:rPr>
                                <w:rStyle w:val="Strong"/>
                                <w:rFonts w:cstheme="minorHAnsi"/>
                                <w:color w:val="0D0D0D" w:themeColor="text1" w:themeTint="F2"/>
                                <w:sz w:val="28"/>
                                <w:szCs w:val="28"/>
                                <w:u w:val="single"/>
                              </w:rPr>
                            </w:pPr>
                          </w:p>
                          <w:p w14:paraId="15DBBA48" w14:textId="77777777" w:rsidR="00BB6017" w:rsidRDefault="00BB6017">
                            <w:pPr>
                              <w:rPr>
                                <w:rStyle w:val="Strong"/>
                                <w:rFonts w:cstheme="minorHAnsi"/>
                                <w:color w:val="0D0D0D" w:themeColor="text1" w:themeTint="F2"/>
                                <w:sz w:val="28"/>
                                <w:szCs w:val="28"/>
                                <w:u w:val="single"/>
                              </w:rPr>
                            </w:pPr>
                          </w:p>
                          <w:p w14:paraId="17EFE191" w14:textId="77777777" w:rsidR="00BB6017" w:rsidRDefault="00BB6017">
                            <w:pPr>
                              <w:rPr>
                                <w:rStyle w:val="Strong"/>
                                <w:rFonts w:cstheme="minorHAnsi"/>
                                <w:color w:val="0D0D0D" w:themeColor="text1" w:themeTint="F2"/>
                                <w:sz w:val="28"/>
                                <w:szCs w:val="28"/>
                                <w:u w:val="single"/>
                              </w:rPr>
                            </w:pPr>
                          </w:p>
                          <w:p w14:paraId="5A7C3960" w14:textId="77777777" w:rsidR="00BB6017" w:rsidRDefault="00BB6017">
                            <w:pPr>
                              <w:rPr>
                                <w:rStyle w:val="Strong"/>
                                <w:rFonts w:cstheme="minorHAnsi"/>
                                <w:color w:val="0D0D0D" w:themeColor="text1" w:themeTint="F2"/>
                                <w:sz w:val="28"/>
                                <w:szCs w:val="28"/>
                                <w:u w:val="single"/>
                              </w:rPr>
                            </w:pPr>
                          </w:p>
                          <w:p w14:paraId="4AD185C7" w14:textId="77777777" w:rsidR="00BB6017" w:rsidRDefault="00BB6017">
                            <w:pPr>
                              <w:rPr>
                                <w:rStyle w:val="Strong"/>
                                <w:rFonts w:cstheme="minorHAnsi"/>
                                <w:color w:val="0D0D0D" w:themeColor="text1" w:themeTint="F2"/>
                                <w:sz w:val="28"/>
                                <w:szCs w:val="28"/>
                                <w:u w:val="single"/>
                              </w:rPr>
                            </w:pPr>
                          </w:p>
                          <w:p w14:paraId="777976C5" w14:textId="77777777" w:rsidR="00BB6017" w:rsidRDefault="00BB6017">
                            <w:pPr>
                              <w:rPr>
                                <w:rStyle w:val="Strong"/>
                                <w:rFonts w:cstheme="minorHAnsi"/>
                                <w:color w:val="0D0D0D" w:themeColor="text1" w:themeTint="F2"/>
                                <w:sz w:val="28"/>
                                <w:szCs w:val="28"/>
                                <w:u w:val="single"/>
                              </w:rPr>
                            </w:pPr>
                          </w:p>
                          <w:p w14:paraId="4E6EA762" w14:textId="77777777" w:rsidR="00BB6017" w:rsidRDefault="00BB6017">
                            <w:pPr>
                              <w:rPr>
                                <w:rStyle w:val="Strong"/>
                                <w:rFonts w:cstheme="minorHAnsi"/>
                                <w:color w:val="0D0D0D" w:themeColor="text1" w:themeTint="F2"/>
                                <w:sz w:val="28"/>
                                <w:szCs w:val="28"/>
                                <w:u w:val="single"/>
                              </w:rPr>
                            </w:pPr>
                          </w:p>
                          <w:p w14:paraId="6B52B131" w14:textId="77777777" w:rsidR="00BB6017" w:rsidRDefault="00BB6017">
                            <w:pPr>
                              <w:rPr>
                                <w:rStyle w:val="Strong"/>
                                <w:rFonts w:cstheme="minorHAnsi"/>
                                <w:color w:val="0D0D0D" w:themeColor="text1" w:themeTint="F2"/>
                                <w:sz w:val="28"/>
                                <w:szCs w:val="28"/>
                                <w:u w:val="single"/>
                              </w:rPr>
                            </w:pPr>
                          </w:p>
                          <w:p w14:paraId="0F16C599" w14:textId="77777777" w:rsidR="00FE762E" w:rsidRPr="00FE762E" w:rsidRDefault="00FE762E" w:rsidP="00FE762E">
                            <w:pPr>
                              <w:rPr>
                                <w:rFonts w:cstheme="minorHAnsi"/>
                                <w:color w:val="0D0D0D" w:themeColor="text1" w:themeTint="F2"/>
                                <w:sz w:val="24"/>
                                <w:szCs w:val="24"/>
                                <w:lang w:val="en-IN"/>
                              </w:rPr>
                            </w:pPr>
                            <w:r w:rsidRPr="00FE762E">
                              <w:rPr>
                                <w:rFonts w:cstheme="minorHAnsi"/>
                                <w:color w:val="0D0D0D" w:themeColor="text1" w:themeTint="F2"/>
                                <w:sz w:val="24"/>
                                <w:szCs w:val="24"/>
                              </w:rPr>
                              <w:t>Here violin plot is used to study the distribution of ratings, from above plot we can conclude that most of the ratings ranges from 4.3 to 4.4 and that's where the median also lies, because of univariate analysis and to study the distribution we have used violin plot here.</w:t>
                            </w:r>
                          </w:p>
                          <w:p w14:paraId="54C4D86D" w14:textId="5266F47D" w:rsidR="00BB6017" w:rsidRPr="00BB6017" w:rsidRDefault="00BB6017">
                            <w:pPr>
                              <w:rPr>
                                <w:rStyle w:val="Strong"/>
                                <w:rFonts w:cstheme="minorHAnsi"/>
                                <w:b w:val="0"/>
                                <w:bCs w:val="0"/>
                                <w:color w:val="0D0D0D" w:themeColor="text1" w:themeTint="F2"/>
                                <w:sz w:val="24"/>
                                <w:szCs w:val="24"/>
                              </w:rPr>
                            </w:pPr>
                          </w:p>
                          <w:p w14:paraId="7D41F5AA" w14:textId="0D7B49D9" w:rsidR="00FE762E" w:rsidRDefault="00FE762E" w:rsidP="00FE762E">
                            <w:pPr>
                              <w:rPr>
                                <w:rStyle w:val="Strong"/>
                                <w:rFonts w:cstheme="minorHAnsi"/>
                                <w:color w:val="0D0D0D" w:themeColor="text1" w:themeTint="F2"/>
                                <w:sz w:val="28"/>
                                <w:szCs w:val="28"/>
                                <w:u w:val="single"/>
                              </w:rPr>
                            </w:pPr>
                            <w:r>
                              <w:rPr>
                                <w:rStyle w:val="Strong"/>
                                <w:rFonts w:cstheme="minorHAnsi"/>
                                <w:color w:val="0D0D0D" w:themeColor="text1" w:themeTint="F2"/>
                                <w:sz w:val="28"/>
                                <w:szCs w:val="28"/>
                                <w:u w:val="single"/>
                              </w:rPr>
                              <w:t>OBSERVATION 2 :</w:t>
                            </w:r>
                          </w:p>
                          <w:p w14:paraId="5D64E557" w14:textId="2BE89DAD" w:rsidR="008C066E" w:rsidRDefault="008C066E">
                            <w:pPr>
                              <w:rPr>
                                <w:rFonts w:cstheme="minorHAnsi"/>
                                <w:color w:val="0D0D0D" w:themeColor="text1" w:themeTint="F2"/>
                                <w:sz w:val="24"/>
                                <w:szCs w:val="24"/>
                                <w:lang w:val="en-IN"/>
                              </w:rPr>
                            </w:pPr>
                          </w:p>
                          <w:p w14:paraId="5AA913C1" w14:textId="23D21DC4" w:rsidR="00E43F92" w:rsidRDefault="00E43F92">
                            <w:pPr>
                              <w:rPr>
                                <w:rFonts w:cstheme="minorHAnsi"/>
                                <w:color w:val="0D0D0D" w:themeColor="text1" w:themeTint="F2"/>
                                <w:sz w:val="24"/>
                                <w:szCs w:val="24"/>
                                <w:lang w:val="en-IN"/>
                              </w:rPr>
                            </w:pPr>
                          </w:p>
                          <w:p w14:paraId="448AF179" w14:textId="77777777" w:rsidR="00CD7CE5" w:rsidRDefault="00CD7CE5">
                            <w:pPr>
                              <w:rPr>
                                <w:rFonts w:cstheme="minorHAnsi"/>
                                <w:color w:val="0D0D0D" w:themeColor="text1" w:themeTint="F2"/>
                                <w:sz w:val="24"/>
                                <w:szCs w:val="24"/>
                                <w:lang w:val="en-IN"/>
                              </w:rPr>
                            </w:pPr>
                          </w:p>
                          <w:p w14:paraId="253EAB4D" w14:textId="77777777" w:rsidR="00CD7CE5" w:rsidRDefault="00CD7CE5">
                            <w:pPr>
                              <w:rPr>
                                <w:rFonts w:cstheme="minorHAnsi"/>
                                <w:color w:val="0D0D0D" w:themeColor="text1" w:themeTint="F2"/>
                                <w:sz w:val="24"/>
                                <w:szCs w:val="24"/>
                                <w:lang w:val="en-IN"/>
                              </w:rPr>
                            </w:pPr>
                          </w:p>
                          <w:p w14:paraId="23BDF5D5" w14:textId="77777777" w:rsidR="00CD7CE5" w:rsidRDefault="00CD7CE5">
                            <w:pPr>
                              <w:rPr>
                                <w:rFonts w:cstheme="minorHAnsi"/>
                                <w:color w:val="0D0D0D" w:themeColor="text1" w:themeTint="F2"/>
                                <w:sz w:val="24"/>
                                <w:szCs w:val="24"/>
                                <w:lang w:val="en-IN"/>
                              </w:rPr>
                            </w:pPr>
                          </w:p>
                          <w:p w14:paraId="32C66744" w14:textId="77777777" w:rsidR="00CD7CE5" w:rsidRDefault="00CD7CE5">
                            <w:pPr>
                              <w:rPr>
                                <w:rFonts w:cstheme="minorHAnsi"/>
                                <w:color w:val="0D0D0D" w:themeColor="text1" w:themeTint="F2"/>
                                <w:sz w:val="24"/>
                                <w:szCs w:val="24"/>
                                <w:lang w:val="en-IN"/>
                              </w:rPr>
                            </w:pPr>
                          </w:p>
                          <w:p w14:paraId="0DEDF142" w14:textId="77777777" w:rsidR="00CD7CE5" w:rsidRDefault="00CD7CE5">
                            <w:pPr>
                              <w:rPr>
                                <w:rFonts w:cstheme="minorHAnsi"/>
                                <w:color w:val="0D0D0D" w:themeColor="text1" w:themeTint="F2"/>
                                <w:sz w:val="24"/>
                                <w:szCs w:val="24"/>
                                <w:lang w:val="en-IN"/>
                              </w:rPr>
                            </w:pPr>
                          </w:p>
                          <w:p w14:paraId="3898BB00" w14:textId="77777777" w:rsidR="00CD7CE5" w:rsidRDefault="00CD7CE5">
                            <w:pPr>
                              <w:rPr>
                                <w:rFonts w:cstheme="minorHAnsi"/>
                                <w:color w:val="0D0D0D" w:themeColor="text1" w:themeTint="F2"/>
                                <w:sz w:val="24"/>
                                <w:szCs w:val="24"/>
                                <w:lang w:val="en-IN"/>
                              </w:rPr>
                            </w:pPr>
                          </w:p>
                          <w:p w14:paraId="0F0A6624" w14:textId="77777777" w:rsidR="00CD7CE5" w:rsidRDefault="00CD7CE5">
                            <w:pPr>
                              <w:rPr>
                                <w:rFonts w:cstheme="minorHAnsi"/>
                                <w:color w:val="0D0D0D" w:themeColor="text1" w:themeTint="F2"/>
                                <w:sz w:val="24"/>
                                <w:szCs w:val="24"/>
                                <w:lang w:val="en-IN"/>
                              </w:rPr>
                            </w:pPr>
                          </w:p>
                          <w:p w14:paraId="3894520D" w14:textId="77777777" w:rsidR="00CD7CE5" w:rsidRDefault="00CD7CE5">
                            <w:pPr>
                              <w:rPr>
                                <w:rFonts w:cstheme="minorHAnsi"/>
                                <w:color w:val="0D0D0D" w:themeColor="text1" w:themeTint="F2"/>
                                <w:sz w:val="24"/>
                                <w:szCs w:val="24"/>
                                <w:lang w:val="en-IN"/>
                              </w:rPr>
                            </w:pPr>
                          </w:p>
                          <w:p w14:paraId="392B4DA1" w14:textId="77777777" w:rsidR="00CD7CE5" w:rsidRDefault="00CD7CE5">
                            <w:pPr>
                              <w:rPr>
                                <w:rFonts w:cstheme="minorHAnsi"/>
                                <w:color w:val="0D0D0D" w:themeColor="text1" w:themeTint="F2"/>
                                <w:sz w:val="24"/>
                                <w:szCs w:val="24"/>
                                <w:lang w:val="en-IN"/>
                              </w:rPr>
                            </w:pPr>
                          </w:p>
                          <w:p w14:paraId="400FCB1F" w14:textId="77777777" w:rsidR="00CD7CE5" w:rsidRDefault="00CD7CE5">
                            <w:pPr>
                              <w:rPr>
                                <w:rFonts w:cstheme="minorHAnsi"/>
                                <w:color w:val="0D0D0D" w:themeColor="text1" w:themeTint="F2"/>
                                <w:sz w:val="24"/>
                                <w:szCs w:val="24"/>
                                <w:lang w:val="en-IN"/>
                              </w:rPr>
                            </w:pPr>
                          </w:p>
                          <w:p w14:paraId="584C6EB3" w14:textId="77777777" w:rsidR="00657BF2" w:rsidRPr="00657BF2" w:rsidRDefault="00657BF2" w:rsidP="00657BF2">
                            <w:pPr>
                              <w:rPr>
                                <w:rFonts w:cstheme="minorHAnsi"/>
                                <w:color w:val="0D0D0D" w:themeColor="text1" w:themeTint="F2"/>
                                <w:sz w:val="24"/>
                                <w:szCs w:val="24"/>
                                <w:lang w:val="en-IN"/>
                              </w:rPr>
                            </w:pPr>
                            <w:r w:rsidRPr="00657BF2">
                              <w:rPr>
                                <w:rFonts w:cstheme="minorHAnsi"/>
                                <w:color w:val="0D0D0D" w:themeColor="text1" w:themeTint="F2"/>
                                <w:sz w:val="24"/>
                                <w:szCs w:val="24"/>
                              </w:rPr>
                              <w:t>Here graph shows the number of apps on Y axis and the number of times those apps have been installed on X axis</w:t>
                            </w:r>
                          </w:p>
                          <w:p w14:paraId="073FB8C0" w14:textId="77777777" w:rsidR="00657BF2" w:rsidRPr="00657BF2" w:rsidRDefault="00657BF2" w:rsidP="00657BF2">
                            <w:pPr>
                              <w:rPr>
                                <w:rFonts w:cstheme="minorHAnsi"/>
                                <w:color w:val="0D0D0D" w:themeColor="text1" w:themeTint="F2"/>
                                <w:sz w:val="24"/>
                                <w:szCs w:val="24"/>
                                <w:lang w:val="en-IN"/>
                              </w:rPr>
                            </w:pPr>
                            <w:r w:rsidRPr="00657BF2">
                              <w:rPr>
                                <w:rFonts w:cstheme="minorHAnsi"/>
                                <w:color w:val="0D0D0D" w:themeColor="text1" w:themeTint="F2"/>
                                <w:sz w:val="24"/>
                                <w:szCs w:val="24"/>
                              </w:rPr>
                              <w:t>The first major observation on y axis is 200 which is coinciding with the value 50 on x axis, this means that there are 200 apps which have been downloaded more than 50 times that are present in our dataset.</w:t>
                            </w:r>
                          </w:p>
                          <w:p w14:paraId="329F4A8F" w14:textId="106D709E" w:rsidR="00657BF2" w:rsidRPr="00657BF2" w:rsidRDefault="00657BF2" w:rsidP="00657BF2">
                            <w:pPr>
                              <w:rPr>
                                <w:rFonts w:cstheme="minorHAnsi"/>
                                <w:color w:val="0D0D0D" w:themeColor="text1" w:themeTint="F2"/>
                                <w:sz w:val="24"/>
                                <w:szCs w:val="24"/>
                                <w:lang w:val="en-IN"/>
                              </w:rPr>
                            </w:pPr>
                            <w:r w:rsidRPr="00657BF2">
                              <w:rPr>
                                <w:rFonts w:cstheme="minorHAnsi"/>
                                <w:color w:val="0D0D0D" w:themeColor="text1" w:themeTint="F2"/>
                                <w:sz w:val="24"/>
                                <w:szCs w:val="24"/>
                              </w:rPr>
                              <w:t>The highest value shows that there are near about 1500 apps that have been installed more than a million times</w:t>
                            </w:r>
                            <w:r>
                              <w:rPr>
                                <w:rFonts w:cstheme="minorHAnsi"/>
                                <w:color w:val="0D0D0D" w:themeColor="text1" w:themeTint="F2"/>
                                <w:sz w:val="24"/>
                                <w:szCs w:val="24"/>
                              </w:rPr>
                              <w:t>.</w:t>
                            </w:r>
                          </w:p>
                          <w:p w14:paraId="4E07760E" w14:textId="77777777" w:rsidR="00CD7CE5" w:rsidRPr="007F3495" w:rsidRDefault="00CD7CE5">
                            <w:pPr>
                              <w:rPr>
                                <w:rFonts w:cstheme="minorHAnsi"/>
                                <w:color w:val="0D0D0D" w:themeColor="text1" w:themeTint="F2"/>
                                <w:sz w:val="24"/>
                                <w:szCs w:val="24"/>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E2019" id="_x0000_s1039" type="#_x0000_t202" style="position:absolute;margin-left:-58.2pt;margin-top:0;width:304.8pt;height:684.6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">
                <v:textbox>
                  <w:txbxContent>
                    <w:p w14:paraId="3D991AC1" w14:textId="10AE47CE" w:rsidR="000F431A" w:rsidRDefault="000F431A">
                      <w:pPr>
                        <w:rPr>
                          <w:b/>
                          <w:bCs/>
                          <w:sz w:val="28"/>
                          <w:szCs w:val="28"/>
                          <w:u w:val="single"/>
                          <w:lang w:val="en-IN"/>
                        </w:rPr>
                      </w:pPr>
                      <w:r>
                        <w:rPr>
                          <w:b/>
                          <w:bCs/>
                          <w:sz w:val="28"/>
                          <w:szCs w:val="28"/>
                          <w:u w:val="single"/>
                          <w:lang w:val="en-IN"/>
                        </w:rPr>
                        <w:t>DATA VISUALIZATION</w:t>
                      </w:r>
                      <w:r w:rsidR="0085228F">
                        <w:rPr>
                          <w:b/>
                          <w:bCs/>
                          <w:sz w:val="28"/>
                          <w:szCs w:val="28"/>
                          <w:u w:val="single"/>
                          <w:lang w:val="en-IN"/>
                        </w:rPr>
                        <w:t>:</w:t>
                      </w:r>
                    </w:p>
                    <w:p w14:paraId="2CE542BB" w14:textId="77777777" w:rsidR="0085228F" w:rsidRDefault="0085228F">
                      <w:pPr>
                        <w:rPr>
                          <w:b/>
                          <w:bCs/>
                          <w:sz w:val="28"/>
                          <w:szCs w:val="28"/>
                          <w:u w:val="single"/>
                          <w:lang w:val="en-IN"/>
                        </w:rPr>
                      </w:pPr>
                    </w:p>
                    <w:p w14:paraId="02ECDDF8" w14:textId="390EF2F8" w:rsidR="00FD1AF7" w:rsidRDefault="00371FE4">
                      <w:pPr>
                        <w:rPr>
                          <w:rStyle w:val="Strong"/>
                          <w:rFonts w:cstheme="minorHAnsi"/>
                          <w:b w:val="0"/>
                          <w:bCs w:val="0"/>
                          <w:color w:val="0D0D0D" w:themeColor="text1" w:themeTint="F2"/>
                          <w:sz w:val="24"/>
                          <w:szCs w:val="24"/>
                        </w:rPr>
                      </w:pPr>
                      <w:r w:rsidRPr="00371FE4">
                        <w:rPr>
                          <w:rStyle w:val="Strong"/>
                          <w:rFonts w:cstheme="minorHAnsi"/>
                          <w:b w:val="0"/>
                          <w:bCs w:val="0"/>
                          <w:color w:val="0D0D0D" w:themeColor="text1" w:themeTint="F2"/>
                          <w:sz w:val="24"/>
                          <w:szCs w:val="24"/>
                        </w:rPr>
                        <w:t>Data visualisation is a method of presenting information graphically, emphasising patterns and trends in data, and assisting the reader in gaining rapid insights as not all of us might be good in understanding complex set of codes</w:t>
                      </w:r>
                      <w:r>
                        <w:rPr>
                          <w:rStyle w:val="Strong"/>
                          <w:rFonts w:cstheme="minorHAnsi"/>
                          <w:b w:val="0"/>
                          <w:bCs w:val="0"/>
                          <w:color w:val="0D0D0D" w:themeColor="text1" w:themeTint="F2"/>
                          <w:sz w:val="24"/>
                          <w:szCs w:val="24"/>
                        </w:rPr>
                        <w:t>.</w:t>
                      </w:r>
                    </w:p>
                    <w:p w14:paraId="4925DEAC" w14:textId="0EC7E375" w:rsidR="00CD48A2" w:rsidRDefault="00E43F92">
                      <w:pPr>
                        <w:rPr>
                          <w:rStyle w:val="Strong"/>
                          <w:rFonts w:cstheme="minorHAnsi"/>
                          <w:b w:val="0"/>
                          <w:bCs w:val="0"/>
                          <w:color w:val="0D0D0D" w:themeColor="text1" w:themeTint="F2"/>
                          <w:sz w:val="24"/>
                          <w:szCs w:val="24"/>
                        </w:rPr>
                      </w:pPr>
                      <w:r>
                        <w:rPr>
                          <w:rStyle w:val="Strong"/>
                          <w:rFonts w:cstheme="minorHAnsi"/>
                          <w:b w:val="0"/>
                          <w:bCs w:val="0"/>
                          <w:color w:val="0D0D0D" w:themeColor="text1" w:themeTint="F2"/>
                          <w:sz w:val="24"/>
                          <w:szCs w:val="24"/>
                        </w:rPr>
                        <w:t xml:space="preserve"> </w:t>
                      </w:r>
                    </w:p>
                    <w:p w14:paraId="6B773562" w14:textId="56880EBA" w:rsidR="00E43F92" w:rsidRDefault="00E43F92">
                      <w:pPr>
                        <w:rPr>
                          <w:rStyle w:val="Strong"/>
                          <w:rFonts w:cstheme="minorHAnsi"/>
                          <w:color w:val="0D0D0D" w:themeColor="text1" w:themeTint="F2"/>
                          <w:sz w:val="28"/>
                          <w:szCs w:val="28"/>
                          <w:u w:val="single"/>
                        </w:rPr>
                      </w:pPr>
                      <w:r>
                        <w:rPr>
                          <w:rStyle w:val="Strong"/>
                          <w:rFonts w:cstheme="minorHAnsi"/>
                          <w:color w:val="0D0D0D" w:themeColor="text1" w:themeTint="F2"/>
                          <w:sz w:val="28"/>
                          <w:szCs w:val="28"/>
                          <w:u w:val="single"/>
                        </w:rPr>
                        <w:t>OBSERVATION 1 :</w:t>
                      </w:r>
                    </w:p>
                    <w:p w14:paraId="209140C0" w14:textId="77777777" w:rsidR="00BB6017" w:rsidRDefault="00BB6017">
                      <w:pPr>
                        <w:rPr>
                          <w:rStyle w:val="Strong"/>
                          <w:rFonts w:cstheme="minorHAnsi"/>
                          <w:color w:val="0D0D0D" w:themeColor="text1" w:themeTint="F2"/>
                          <w:sz w:val="28"/>
                          <w:szCs w:val="28"/>
                          <w:u w:val="single"/>
                        </w:rPr>
                      </w:pPr>
                    </w:p>
                    <w:p w14:paraId="28ED9CD6" w14:textId="77777777" w:rsidR="00BB6017" w:rsidRDefault="00BB6017">
                      <w:pPr>
                        <w:rPr>
                          <w:rStyle w:val="Strong"/>
                          <w:rFonts w:cstheme="minorHAnsi"/>
                          <w:color w:val="0D0D0D" w:themeColor="text1" w:themeTint="F2"/>
                          <w:sz w:val="28"/>
                          <w:szCs w:val="28"/>
                          <w:u w:val="single"/>
                        </w:rPr>
                      </w:pPr>
                    </w:p>
                    <w:p w14:paraId="15DBBA48" w14:textId="77777777" w:rsidR="00BB6017" w:rsidRDefault="00BB6017">
                      <w:pPr>
                        <w:rPr>
                          <w:rStyle w:val="Strong"/>
                          <w:rFonts w:cstheme="minorHAnsi"/>
                          <w:color w:val="0D0D0D" w:themeColor="text1" w:themeTint="F2"/>
                          <w:sz w:val="28"/>
                          <w:szCs w:val="28"/>
                          <w:u w:val="single"/>
                        </w:rPr>
                      </w:pPr>
                    </w:p>
                    <w:p w14:paraId="17EFE191" w14:textId="77777777" w:rsidR="00BB6017" w:rsidRDefault="00BB6017">
                      <w:pPr>
                        <w:rPr>
                          <w:rStyle w:val="Strong"/>
                          <w:rFonts w:cstheme="minorHAnsi"/>
                          <w:color w:val="0D0D0D" w:themeColor="text1" w:themeTint="F2"/>
                          <w:sz w:val="28"/>
                          <w:szCs w:val="28"/>
                          <w:u w:val="single"/>
                        </w:rPr>
                      </w:pPr>
                    </w:p>
                    <w:p w14:paraId="5A7C3960" w14:textId="77777777" w:rsidR="00BB6017" w:rsidRDefault="00BB6017">
                      <w:pPr>
                        <w:rPr>
                          <w:rStyle w:val="Strong"/>
                          <w:rFonts w:cstheme="minorHAnsi"/>
                          <w:color w:val="0D0D0D" w:themeColor="text1" w:themeTint="F2"/>
                          <w:sz w:val="28"/>
                          <w:szCs w:val="28"/>
                          <w:u w:val="single"/>
                        </w:rPr>
                      </w:pPr>
                    </w:p>
                    <w:p w14:paraId="4AD185C7" w14:textId="77777777" w:rsidR="00BB6017" w:rsidRDefault="00BB6017">
                      <w:pPr>
                        <w:rPr>
                          <w:rStyle w:val="Strong"/>
                          <w:rFonts w:cstheme="minorHAnsi"/>
                          <w:color w:val="0D0D0D" w:themeColor="text1" w:themeTint="F2"/>
                          <w:sz w:val="28"/>
                          <w:szCs w:val="28"/>
                          <w:u w:val="single"/>
                        </w:rPr>
                      </w:pPr>
                    </w:p>
                    <w:p w14:paraId="777976C5" w14:textId="77777777" w:rsidR="00BB6017" w:rsidRDefault="00BB6017">
                      <w:pPr>
                        <w:rPr>
                          <w:rStyle w:val="Strong"/>
                          <w:rFonts w:cstheme="minorHAnsi"/>
                          <w:color w:val="0D0D0D" w:themeColor="text1" w:themeTint="F2"/>
                          <w:sz w:val="28"/>
                          <w:szCs w:val="28"/>
                          <w:u w:val="single"/>
                        </w:rPr>
                      </w:pPr>
                    </w:p>
                    <w:p w14:paraId="4E6EA762" w14:textId="77777777" w:rsidR="00BB6017" w:rsidRDefault="00BB6017">
                      <w:pPr>
                        <w:rPr>
                          <w:rStyle w:val="Strong"/>
                          <w:rFonts w:cstheme="minorHAnsi"/>
                          <w:color w:val="0D0D0D" w:themeColor="text1" w:themeTint="F2"/>
                          <w:sz w:val="28"/>
                          <w:szCs w:val="28"/>
                          <w:u w:val="single"/>
                        </w:rPr>
                      </w:pPr>
                    </w:p>
                    <w:p w14:paraId="6B52B131" w14:textId="77777777" w:rsidR="00BB6017" w:rsidRDefault="00BB6017">
                      <w:pPr>
                        <w:rPr>
                          <w:rStyle w:val="Strong"/>
                          <w:rFonts w:cstheme="minorHAnsi"/>
                          <w:color w:val="0D0D0D" w:themeColor="text1" w:themeTint="F2"/>
                          <w:sz w:val="28"/>
                          <w:szCs w:val="28"/>
                          <w:u w:val="single"/>
                        </w:rPr>
                      </w:pPr>
                    </w:p>
                    <w:p w14:paraId="0F16C599" w14:textId="77777777" w:rsidR="00FE762E" w:rsidRPr="00FE762E" w:rsidRDefault="00FE762E" w:rsidP="00FE762E">
                      <w:pPr>
                        <w:rPr>
                          <w:rFonts w:cstheme="minorHAnsi"/>
                          <w:color w:val="0D0D0D" w:themeColor="text1" w:themeTint="F2"/>
                          <w:sz w:val="24"/>
                          <w:szCs w:val="24"/>
                          <w:lang w:val="en-IN"/>
                        </w:rPr>
                      </w:pPr>
                      <w:r w:rsidRPr="00FE762E">
                        <w:rPr>
                          <w:rFonts w:cstheme="minorHAnsi"/>
                          <w:color w:val="0D0D0D" w:themeColor="text1" w:themeTint="F2"/>
                          <w:sz w:val="24"/>
                          <w:szCs w:val="24"/>
                        </w:rPr>
                        <w:t>Here violin plot is used to study the distribution of ratings, from above plot we can conclude that most of the ratings ranges from 4.3 to 4.4 and that's where the median also lies, because of univariate analysis and to study the distribution we have used violin plot here.</w:t>
                      </w:r>
                    </w:p>
                    <w:p w14:paraId="54C4D86D" w14:textId="5266F47D" w:rsidR="00BB6017" w:rsidRPr="00BB6017" w:rsidRDefault="00BB6017">
                      <w:pPr>
                        <w:rPr>
                          <w:rStyle w:val="Strong"/>
                          <w:rFonts w:cstheme="minorHAnsi"/>
                          <w:b w:val="0"/>
                          <w:bCs w:val="0"/>
                          <w:color w:val="0D0D0D" w:themeColor="text1" w:themeTint="F2"/>
                          <w:sz w:val="24"/>
                          <w:szCs w:val="24"/>
                        </w:rPr>
                      </w:pPr>
                    </w:p>
                    <w:p w14:paraId="7D41F5AA" w14:textId="0D7B49D9" w:rsidR="00FE762E" w:rsidRDefault="00FE762E" w:rsidP="00FE762E">
                      <w:pPr>
                        <w:rPr>
                          <w:rStyle w:val="Strong"/>
                          <w:rFonts w:cstheme="minorHAnsi"/>
                          <w:color w:val="0D0D0D" w:themeColor="text1" w:themeTint="F2"/>
                          <w:sz w:val="28"/>
                          <w:szCs w:val="28"/>
                          <w:u w:val="single"/>
                        </w:rPr>
                      </w:pPr>
                      <w:r>
                        <w:rPr>
                          <w:rStyle w:val="Strong"/>
                          <w:rFonts w:cstheme="minorHAnsi"/>
                          <w:color w:val="0D0D0D" w:themeColor="text1" w:themeTint="F2"/>
                          <w:sz w:val="28"/>
                          <w:szCs w:val="28"/>
                          <w:u w:val="single"/>
                        </w:rPr>
                        <w:t>OBSERVATION 2 :</w:t>
                      </w:r>
                    </w:p>
                    <w:p w14:paraId="5D64E557" w14:textId="2BE89DAD" w:rsidR="008C066E" w:rsidRDefault="008C066E">
                      <w:pPr>
                        <w:rPr>
                          <w:rFonts w:cstheme="minorHAnsi"/>
                          <w:color w:val="0D0D0D" w:themeColor="text1" w:themeTint="F2"/>
                          <w:sz w:val="24"/>
                          <w:szCs w:val="24"/>
                          <w:lang w:val="en-IN"/>
                        </w:rPr>
                      </w:pPr>
                    </w:p>
                    <w:p w14:paraId="5AA913C1" w14:textId="23D21DC4" w:rsidR="00E43F92" w:rsidRDefault="00E43F92">
                      <w:pPr>
                        <w:rPr>
                          <w:rFonts w:cstheme="minorHAnsi"/>
                          <w:color w:val="0D0D0D" w:themeColor="text1" w:themeTint="F2"/>
                          <w:sz w:val="24"/>
                          <w:szCs w:val="24"/>
                          <w:lang w:val="en-IN"/>
                        </w:rPr>
                      </w:pPr>
                    </w:p>
                    <w:p w14:paraId="448AF179" w14:textId="77777777" w:rsidR="00CD7CE5" w:rsidRDefault="00CD7CE5">
                      <w:pPr>
                        <w:rPr>
                          <w:rFonts w:cstheme="minorHAnsi"/>
                          <w:color w:val="0D0D0D" w:themeColor="text1" w:themeTint="F2"/>
                          <w:sz w:val="24"/>
                          <w:szCs w:val="24"/>
                          <w:lang w:val="en-IN"/>
                        </w:rPr>
                      </w:pPr>
                    </w:p>
                    <w:p w14:paraId="253EAB4D" w14:textId="77777777" w:rsidR="00CD7CE5" w:rsidRDefault="00CD7CE5">
                      <w:pPr>
                        <w:rPr>
                          <w:rFonts w:cstheme="minorHAnsi"/>
                          <w:color w:val="0D0D0D" w:themeColor="text1" w:themeTint="F2"/>
                          <w:sz w:val="24"/>
                          <w:szCs w:val="24"/>
                          <w:lang w:val="en-IN"/>
                        </w:rPr>
                      </w:pPr>
                    </w:p>
                    <w:p w14:paraId="23BDF5D5" w14:textId="77777777" w:rsidR="00CD7CE5" w:rsidRDefault="00CD7CE5">
                      <w:pPr>
                        <w:rPr>
                          <w:rFonts w:cstheme="minorHAnsi"/>
                          <w:color w:val="0D0D0D" w:themeColor="text1" w:themeTint="F2"/>
                          <w:sz w:val="24"/>
                          <w:szCs w:val="24"/>
                          <w:lang w:val="en-IN"/>
                        </w:rPr>
                      </w:pPr>
                    </w:p>
                    <w:p w14:paraId="32C66744" w14:textId="77777777" w:rsidR="00CD7CE5" w:rsidRDefault="00CD7CE5">
                      <w:pPr>
                        <w:rPr>
                          <w:rFonts w:cstheme="minorHAnsi"/>
                          <w:color w:val="0D0D0D" w:themeColor="text1" w:themeTint="F2"/>
                          <w:sz w:val="24"/>
                          <w:szCs w:val="24"/>
                          <w:lang w:val="en-IN"/>
                        </w:rPr>
                      </w:pPr>
                    </w:p>
                    <w:p w14:paraId="0DEDF142" w14:textId="77777777" w:rsidR="00CD7CE5" w:rsidRDefault="00CD7CE5">
                      <w:pPr>
                        <w:rPr>
                          <w:rFonts w:cstheme="minorHAnsi"/>
                          <w:color w:val="0D0D0D" w:themeColor="text1" w:themeTint="F2"/>
                          <w:sz w:val="24"/>
                          <w:szCs w:val="24"/>
                          <w:lang w:val="en-IN"/>
                        </w:rPr>
                      </w:pPr>
                    </w:p>
                    <w:p w14:paraId="3898BB00" w14:textId="77777777" w:rsidR="00CD7CE5" w:rsidRDefault="00CD7CE5">
                      <w:pPr>
                        <w:rPr>
                          <w:rFonts w:cstheme="minorHAnsi"/>
                          <w:color w:val="0D0D0D" w:themeColor="text1" w:themeTint="F2"/>
                          <w:sz w:val="24"/>
                          <w:szCs w:val="24"/>
                          <w:lang w:val="en-IN"/>
                        </w:rPr>
                      </w:pPr>
                    </w:p>
                    <w:p w14:paraId="0F0A6624" w14:textId="77777777" w:rsidR="00CD7CE5" w:rsidRDefault="00CD7CE5">
                      <w:pPr>
                        <w:rPr>
                          <w:rFonts w:cstheme="minorHAnsi"/>
                          <w:color w:val="0D0D0D" w:themeColor="text1" w:themeTint="F2"/>
                          <w:sz w:val="24"/>
                          <w:szCs w:val="24"/>
                          <w:lang w:val="en-IN"/>
                        </w:rPr>
                      </w:pPr>
                    </w:p>
                    <w:p w14:paraId="3894520D" w14:textId="77777777" w:rsidR="00CD7CE5" w:rsidRDefault="00CD7CE5">
                      <w:pPr>
                        <w:rPr>
                          <w:rFonts w:cstheme="minorHAnsi"/>
                          <w:color w:val="0D0D0D" w:themeColor="text1" w:themeTint="F2"/>
                          <w:sz w:val="24"/>
                          <w:szCs w:val="24"/>
                          <w:lang w:val="en-IN"/>
                        </w:rPr>
                      </w:pPr>
                    </w:p>
                    <w:p w14:paraId="392B4DA1" w14:textId="77777777" w:rsidR="00CD7CE5" w:rsidRDefault="00CD7CE5">
                      <w:pPr>
                        <w:rPr>
                          <w:rFonts w:cstheme="minorHAnsi"/>
                          <w:color w:val="0D0D0D" w:themeColor="text1" w:themeTint="F2"/>
                          <w:sz w:val="24"/>
                          <w:szCs w:val="24"/>
                          <w:lang w:val="en-IN"/>
                        </w:rPr>
                      </w:pPr>
                    </w:p>
                    <w:p w14:paraId="400FCB1F" w14:textId="77777777" w:rsidR="00CD7CE5" w:rsidRDefault="00CD7CE5">
                      <w:pPr>
                        <w:rPr>
                          <w:rFonts w:cstheme="minorHAnsi"/>
                          <w:color w:val="0D0D0D" w:themeColor="text1" w:themeTint="F2"/>
                          <w:sz w:val="24"/>
                          <w:szCs w:val="24"/>
                          <w:lang w:val="en-IN"/>
                        </w:rPr>
                      </w:pPr>
                    </w:p>
                    <w:p w14:paraId="584C6EB3" w14:textId="77777777" w:rsidR="00657BF2" w:rsidRPr="00657BF2" w:rsidRDefault="00657BF2" w:rsidP="00657BF2">
                      <w:pPr>
                        <w:rPr>
                          <w:rFonts w:cstheme="minorHAnsi"/>
                          <w:color w:val="0D0D0D" w:themeColor="text1" w:themeTint="F2"/>
                          <w:sz w:val="24"/>
                          <w:szCs w:val="24"/>
                          <w:lang w:val="en-IN"/>
                        </w:rPr>
                      </w:pPr>
                      <w:r w:rsidRPr="00657BF2">
                        <w:rPr>
                          <w:rFonts w:cstheme="minorHAnsi"/>
                          <w:color w:val="0D0D0D" w:themeColor="text1" w:themeTint="F2"/>
                          <w:sz w:val="24"/>
                          <w:szCs w:val="24"/>
                        </w:rPr>
                        <w:t>Here graph shows the number of apps on Y axis and the number of times those apps have been installed on X axis</w:t>
                      </w:r>
                    </w:p>
                    <w:p w14:paraId="073FB8C0" w14:textId="77777777" w:rsidR="00657BF2" w:rsidRPr="00657BF2" w:rsidRDefault="00657BF2" w:rsidP="00657BF2">
                      <w:pPr>
                        <w:rPr>
                          <w:rFonts w:cstheme="minorHAnsi"/>
                          <w:color w:val="0D0D0D" w:themeColor="text1" w:themeTint="F2"/>
                          <w:sz w:val="24"/>
                          <w:szCs w:val="24"/>
                          <w:lang w:val="en-IN"/>
                        </w:rPr>
                      </w:pPr>
                      <w:r w:rsidRPr="00657BF2">
                        <w:rPr>
                          <w:rFonts w:cstheme="minorHAnsi"/>
                          <w:color w:val="0D0D0D" w:themeColor="text1" w:themeTint="F2"/>
                          <w:sz w:val="24"/>
                          <w:szCs w:val="24"/>
                        </w:rPr>
                        <w:t>The first major observation on y axis is 200 which is coinciding with the value 50 on x axis, this means that there are 200 apps which have been downloaded more than 50 times that are present in our dataset.</w:t>
                      </w:r>
                    </w:p>
                    <w:p w14:paraId="329F4A8F" w14:textId="106D709E" w:rsidR="00657BF2" w:rsidRPr="00657BF2" w:rsidRDefault="00657BF2" w:rsidP="00657BF2">
                      <w:pPr>
                        <w:rPr>
                          <w:rFonts w:cstheme="minorHAnsi"/>
                          <w:color w:val="0D0D0D" w:themeColor="text1" w:themeTint="F2"/>
                          <w:sz w:val="24"/>
                          <w:szCs w:val="24"/>
                          <w:lang w:val="en-IN"/>
                        </w:rPr>
                      </w:pPr>
                      <w:r w:rsidRPr="00657BF2">
                        <w:rPr>
                          <w:rFonts w:cstheme="minorHAnsi"/>
                          <w:color w:val="0D0D0D" w:themeColor="text1" w:themeTint="F2"/>
                          <w:sz w:val="24"/>
                          <w:szCs w:val="24"/>
                        </w:rPr>
                        <w:t>The highest value shows that there are near about 1500 apps that have been installed more than a million times</w:t>
                      </w:r>
                      <w:r>
                        <w:rPr>
                          <w:rFonts w:cstheme="minorHAnsi"/>
                          <w:color w:val="0D0D0D" w:themeColor="text1" w:themeTint="F2"/>
                          <w:sz w:val="24"/>
                          <w:szCs w:val="24"/>
                        </w:rPr>
                        <w:t>.</w:t>
                      </w:r>
                    </w:p>
                    <w:p w14:paraId="4E07760E" w14:textId="77777777" w:rsidR="00CD7CE5" w:rsidRPr="007F3495" w:rsidRDefault="00CD7CE5">
                      <w:pPr>
                        <w:rPr>
                          <w:rFonts w:cstheme="minorHAnsi"/>
                          <w:color w:val="0D0D0D" w:themeColor="text1" w:themeTint="F2"/>
                          <w:sz w:val="24"/>
                          <w:szCs w:val="24"/>
                          <w:lang w:val="en-IN"/>
                        </w:rPr>
                      </w:pPr>
                    </w:p>
                  </w:txbxContent>
                </v:textbox>
                <w10:wrap type="square"/>
              </v:shape>
            </w:pict>
          </mc:Fallback>
        </mc:AlternateContent>
      </w:r>
    </w:p>
    <w:p w14:paraId="4621A24E" w14:textId="5FA186FC" w:rsidR="00863B37" w:rsidRPr="00E50999" w:rsidRDefault="00B911FD" w:rsidP="00863B37">
      <w:r>
        <w:rPr>
          <w:noProof/>
        </w:rPr>
        <w:lastRenderedPageBreak/>
        <mc:AlternateContent>
          <mc:Choice Requires="wps">
            <w:drawing>
              <wp:anchor distT="45720" distB="45720" distL="114300" distR="114300" simplePos="0" relativeHeight="251736064" behindDoc="0" locked="0" layoutInCell="1" allowOverlap="1" wp14:anchorId="697E0150" wp14:editId="699B3FE8">
                <wp:simplePos x="0" y="0"/>
                <wp:positionH relativeFrom="column">
                  <wp:posOffset>-692150</wp:posOffset>
                </wp:positionH>
                <wp:positionV relativeFrom="paragraph">
                  <wp:posOffset>0</wp:posOffset>
                </wp:positionV>
                <wp:extent cx="3710940" cy="9060815"/>
                <wp:effectExtent l="0" t="0" r="22860" b="26035"/>
                <wp:wrapSquare wrapText="bothSides"/>
                <wp:docPr id="71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0940" cy="9060815"/>
                        </a:xfrm>
                        <a:prstGeom prst="rect">
                          <a:avLst/>
                        </a:prstGeom>
                        <a:solidFill>
                          <a:srgbClr val="FFFFFF"/>
                        </a:solidFill>
                        <a:ln w="9525">
                          <a:solidFill>
                            <a:srgbClr val="000000"/>
                          </a:solidFill>
                          <a:miter lim="800000"/>
                          <a:headEnd/>
                          <a:tailEnd/>
                        </a:ln>
                      </wps:spPr>
                      <wps:txbx>
                        <w:txbxContent>
                          <w:p w14:paraId="330D1E09" w14:textId="77777777" w:rsidR="00863B37" w:rsidRDefault="00863B37" w:rsidP="00863B37">
                            <w:pPr>
                              <w:rPr>
                                <w:rStyle w:val="Strong"/>
                                <w:rFonts w:cstheme="minorHAnsi"/>
                                <w:color w:val="0D0D0D" w:themeColor="text1" w:themeTint="F2"/>
                                <w:sz w:val="28"/>
                                <w:szCs w:val="28"/>
                                <w:u w:val="single"/>
                              </w:rPr>
                            </w:pPr>
                            <w:r>
                              <w:rPr>
                                <w:rStyle w:val="Strong"/>
                                <w:rFonts w:cstheme="minorHAnsi"/>
                                <w:color w:val="0D0D0D" w:themeColor="text1" w:themeTint="F2"/>
                                <w:sz w:val="28"/>
                                <w:szCs w:val="28"/>
                                <w:u w:val="single"/>
                              </w:rPr>
                              <w:t>OBSERVATION 5 :</w:t>
                            </w:r>
                          </w:p>
                          <w:p w14:paraId="19461F8E" w14:textId="77777777" w:rsidR="00863B37" w:rsidRDefault="00863B37" w:rsidP="00863B37">
                            <w:pPr>
                              <w:rPr>
                                <w:rStyle w:val="Strong"/>
                                <w:rFonts w:cstheme="minorHAnsi"/>
                                <w:color w:val="0D0D0D" w:themeColor="text1" w:themeTint="F2"/>
                                <w:sz w:val="28"/>
                                <w:szCs w:val="28"/>
                                <w:u w:val="single"/>
                              </w:rPr>
                            </w:pPr>
                          </w:p>
                          <w:p w14:paraId="32354DB9" w14:textId="77777777" w:rsidR="00863B37" w:rsidRDefault="00863B37" w:rsidP="00863B37"/>
                          <w:p w14:paraId="41F38275" w14:textId="77777777" w:rsidR="00863B37" w:rsidRDefault="00863B37" w:rsidP="00863B37"/>
                          <w:p w14:paraId="35E08A96" w14:textId="77777777" w:rsidR="00863B37" w:rsidRDefault="00863B37" w:rsidP="00863B37"/>
                          <w:p w14:paraId="02316C4B" w14:textId="77777777" w:rsidR="00863B37" w:rsidRDefault="00863B37" w:rsidP="00863B37"/>
                          <w:p w14:paraId="3D143DE2" w14:textId="77777777" w:rsidR="00863B37" w:rsidRDefault="00863B37" w:rsidP="00863B37"/>
                          <w:p w14:paraId="4C96C944" w14:textId="77777777" w:rsidR="00863B37" w:rsidRDefault="00863B37" w:rsidP="00863B37"/>
                          <w:p w14:paraId="4FB40F18" w14:textId="77777777" w:rsidR="00863B37" w:rsidRDefault="00863B37" w:rsidP="00863B37"/>
                          <w:p w14:paraId="49B3D9F2" w14:textId="77777777" w:rsidR="00863B37" w:rsidRDefault="00863B37" w:rsidP="00863B37"/>
                          <w:p w14:paraId="13BCE4AB" w14:textId="77777777" w:rsidR="00863B37" w:rsidRDefault="00863B37" w:rsidP="00863B37"/>
                          <w:p w14:paraId="509D4019" w14:textId="77777777" w:rsidR="00863B37" w:rsidRDefault="00863B37" w:rsidP="00863B37"/>
                          <w:p w14:paraId="3BB0DFF7" w14:textId="77777777" w:rsidR="00863B37" w:rsidRDefault="00863B37" w:rsidP="00863B37"/>
                          <w:p w14:paraId="0B8CDB41" w14:textId="77777777" w:rsidR="00863B37" w:rsidRDefault="00863B37" w:rsidP="00863B37"/>
                          <w:p w14:paraId="35C3FBE5" w14:textId="77777777" w:rsidR="00863B37" w:rsidRDefault="00863B37" w:rsidP="00863B37"/>
                          <w:p w14:paraId="3AA34B45" w14:textId="77777777" w:rsidR="00863B37" w:rsidRDefault="00863B37" w:rsidP="00863B37"/>
                          <w:p w14:paraId="258B700F" w14:textId="77777777" w:rsidR="00863B37" w:rsidRDefault="00863B37" w:rsidP="00863B37"/>
                          <w:p w14:paraId="7156A8B1" w14:textId="77777777" w:rsidR="00863B37" w:rsidRPr="00E04D5B" w:rsidRDefault="00863B37" w:rsidP="00863B37">
                            <w:pPr>
                              <w:rPr>
                                <w:sz w:val="24"/>
                                <w:szCs w:val="24"/>
                                <w:lang w:val="en-IN"/>
                              </w:rPr>
                            </w:pPr>
                            <w:r w:rsidRPr="00E04D5B">
                              <w:rPr>
                                <w:sz w:val="24"/>
                                <w:szCs w:val="24"/>
                              </w:rPr>
                              <w:t>So here are the top 10 most downloaded apps in COMUNICATION category.</w:t>
                            </w:r>
                          </w:p>
                          <w:p w14:paraId="249285D0" w14:textId="77777777" w:rsidR="00863B37" w:rsidRPr="00E04D5B" w:rsidRDefault="00863B37" w:rsidP="00863B37">
                            <w:pPr>
                              <w:rPr>
                                <w:sz w:val="24"/>
                                <w:szCs w:val="24"/>
                                <w:lang w:val="en-IN"/>
                              </w:rPr>
                            </w:pPr>
                            <w:r w:rsidRPr="00E04D5B">
                              <w:rPr>
                                <w:sz w:val="24"/>
                                <w:szCs w:val="24"/>
                              </w:rPr>
                              <w:t>Most of the apps that are present in our Top 10 list comes pre installed in a lot of devices which might be the reason for these apps to have near about a billion installs.</w:t>
                            </w:r>
                          </w:p>
                          <w:p w14:paraId="24244B9D" w14:textId="77777777" w:rsidR="00863B37" w:rsidRDefault="00863B37" w:rsidP="00863B37"/>
                          <w:p w14:paraId="1F7591B7" w14:textId="77777777" w:rsidR="00863B37" w:rsidRDefault="00863B37" w:rsidP="00863B37">
                            <w:pPr>
                              <w:rPr>
                                <w:rStyle w:val="Strong"/>
                                <w:rFonts w:cstheme="minorHAnsi"/>
                                <w:color w:val="0D0D0D" w:themeColor="text1" w:themeTint="F2"/>
                                <w:sz w:val="28"/>
                                <w:szCs w:val="28"/>
                                <w:u w:val="single"/>
                              </w:rPr>
                            </w:pPr>
                            <w:r>
                              <w:rPr>
                                <w:rStyle w:val="Strong"/>
                                <w:rFonts w:cstheme="minorHAnsi"/>
                                <w:color w:val="0D0D0D" w:themeColor="text1" w:themeTint="F2"/>
                                <w:sz w:val="28"/>
                                <w:szCs w:val="28"/>
                                <w:u w:val="single"/>
                              </w:rPr>
                              <w:t>OBSERVATION 6 :</w:t>
                            </w:r>
                          </w:p>
                          <w:p w14:paraId="7C63DE7C" w14:textId="77777777" w:rsidR="00863B37" w:rsidRDefault="00863B37" w:rsidP="00863B37">
                            <w:pPr>
                              <w:rPr>
                                <w:rStyle w:val="Strong"/>
                                <w:rFonts w:cstheme="minorHAnsi"/>
                                <w:color w:val="0D0D0D" w:themeColor="text1" w:themeTint="F2"/>
                                <w:sz w:val="28"/>
                                <w:szCs w:val="28"/>
                                <w:u w:val="single"/>
                              </w:rPr>
                            </w:pPr>
                          </w:p>
                          <w:p w14:paraId="1E5B466A" w14:textId="77777777" w:rsidR="00863B37" w:rsidRDefault="00863B37" w:rsidP="00863B37">
                            <w:pPr>
                              <w:rPr>
                                <w:rStyle w:val="Strong"/>
                                <w:rFonts w:cstheme="minorHAnsi"/>
                                <w:color w:val="0D0D0D" w:themeColor="text1" w:themeTint="F2"/>
                                <w:sz w:val="28"/>
                                <w:szCs w:val="28"/>
                                <w:u w:val="single"/>
                              </w:rPr>
                            </w:pPr>
                          </w:p>
                          <w:p w14:paraId="2EA924A7" w14:textId="77777777" w:rsidR="00863B37" w:rsidRDefault="00863B37" w:rsidP="00863B37"/>
                          <w:p w14:paraId="29EFF3D6" w14:textId="77777777" w:rsidR="00863B37" w:rsidRDefault="00863B37" w:rsidP="00863B37"/>
                          <w:p w14:paraId="756A120F" w14:textId="77777777" w:rsidR="00863B37" w:rsidRDefault="00863B37" w:rsidP="00863B37"/>
                          <w:p w14:paraId="0143C7EF" w14:textId="77777777" w:rsidR="00863B37" w:rsidRDefault="00863B37" w:rsidP="00863B37"/>
                          <w:p w14:paraId="2059C051" w14:textId="77777777" w:rsidR="00863B37" w:rsidRDefault="00863B37" w:rsidP="00863B37"/>
                          <w:p w14:paraId="2E33A883" w14:textId="77777777" w:rsidR="00863B37" w:rsidRDefault="00863B37" w:rsidP="00863B37"/>
                          <w:p w14:paraId="0ED47AB4" w14:textId="77777777" w:rsidR="00863B37" w:rsidRDefault="00863B37" w:rsidP="00863B37"/>
                          <w:p w14:paraId="087403B4" w14:textId="77777777" w:rsidR="00863B37" w:rsidRDefault="00863B37" w:rsidP="00863B37"/>
                          <w:p w14:paraId="65BEC3FA" w14:textId="77777777" w:rsidR="00863B37" w:rsidRDefault="00863B37" w:rsidP="00863B37"/>
                          <w:p w14:paraId="62713D20" w14:textId="77777777" w:rsidR="00863B37" w:rsidRDefault="00863B37" w:rsidP="00863B37"/>
                          <w:p w14:paraId="2D42DAFA" w14:textId="77777777" w:rsidR="00863B37" w:rsidRDefault="00863B37" w:rsidP="00863B37"/>
                          <w:p w14:paraId="78D7874D" w14:textId="77777777" w:rsidR="00863B37" w:rsidRDefault="00863B37" w:rsidP="00863B37"/>
                          <w:p w14:paraId="7F6E970B" w14:textId="77777777" w:rsidR="00863B37" w:rsidRDefault="00863B37" w:rsidP="00863B37"/>
                          <w:p w14:paraId="50A58DC9" w14:textId="77777777" w:rsidR="00863B37" w:rsidRPr="00E04DC9" w:rsidRDefault="00863B37" w:rsidP="00863B37">
                            <w:pPr>
                              <w:rPr>
                                <w:sz w:val="24"/>
                                <w:szCs w:val="24"/>
                                <w:lang w:val="en-IN"/>
                              </w:rPr>
                            </w:pPr>
                            <w:r w:rsidRPr="00E04DC9">
                              <w:rPr>
                                <w:sz w:val="24"/>
                                <w:szCs w:val="24"/>
                              </w:rPr>
                              <w:t>Even though COMMUNICATION is the most installed category but when it comes to ratings the stats says otherwise, the bar graph above clearly shows that the apps with category EVENTS tops the chart with highest average rating of 4.43 .</w:t>
                            </w:r>
                          </w:p>
                          <w:p w14:paraId="7A3D3D8B" w14:textId="77777777" w:rsidR="00863B37" w:rsidRPr="00E04DC9" w:rsidRDefault="00863B37" w:rsidP="00863B37">
                            <w:pPr>
                              <w:rPr>
                                <w:sz w:val="24"/>
                                <w:szCs w:val="24"/>
                                <w:lang w:val="en-IN"/>
                              </w:rPr>
                            </w:pPr>
                            <w:r w:rsidRPr="00E04DC9">
                              <w:rPr>
                                <w:sz w:val="24"/>
                                <w:szCs w:val="24"/>
                              </w:rPr>
                              <w:t>The lowest rated category is DATING with an average rating of 3.97</w:t>
                            </w:r>
                            <w:r>
                              <w:rPr>
                                <w:sz w:val="24"/>
                                <w:szCs w:val="24"/>
                              </w:rPr>
                              <w:t>.</w:t>
                            </w:r>
                          </w:p>
                          <w:p w14:paraId="1A6F026C" w14:textId="77777777" w:rsidR="00863B37" w:rsidRDefault="00863B37" w:rsidP="00863B3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7E0150" id="_x0000_s1040" type="#_x0000_t202" style="position:absolute;margin-left:-54.5pt;margin-top:0;width:292.2pt;height:713.4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">
                <v:textbox>
                  <w:txbxContent>
                    <w:p w14:paraId="330D1E09" w14:textId="77777777" w:rsidR="00863B37" w:rsidRDefault="00863B37" w:rsidP="00863B37">
                      <w:pPr>
                        <w:rPr>
                          <w:rStyle w:val="Strong"/>
                          <w:rFonts w:cstheme="minorHAnsi"/>
                          <w:color w:val="0D0D0D" w:themeColor="text1" w:themeTint="F2"/>
                          <w:sz w:val="28"/>
                          <w:szCs w:val="28"/>
                          <w:u w:val="single"/>
                        </w:rPr>
                      </w:pPr>
                      <w:r>
                        <w:rPr>
                          <w:rStyle w:val="Strong"/>
                          <w:rFonts w:cstheme="minorHAnsi"/>
                          <w:color w:val="0D0D0D" w:themeColor="text1" w:themeTint="F2"/>
                          <w:sz w:val="28"/>
                          <w:szCs w:val="28"/>
                          <w:u w:val="single"/>
                        </w:rPr>
                        <w:t>OBSERVATION 5 :</w:t>
                      </w:r>
                    </w:p>
                    <w:p w14:paraId="19461F8E" w14:textId="77777777" w:rsidR="00863B37" w:rsidRDefault="00863B37" w:rsidP="00863B37">
                      <w:pPr>
                        <w:rPr>
                          <w:rStyle w:val="Strong"/>
                          <w:rFonts w:cstheme="minorHAnsi"/>
                          <w:color w:val="0D0D0D" w:themeColor="text1" w:themeTint="F2"/>
                          <w:sz w:val="28"/>
                          <w:szCs w:val="28"/>
                          <w:u w:val="single"/>
                        </w:rPr>
                      </w:pPr>
                    </w:p>
                    <w:p w14:paraId="32354DB9" w14:textId="77777777" w:rsidR="00863B37" w:rsidRDefault="00863B37" w:rsidP="00863B37"/>
                    <w:p w14:paraId="41F38275" w14:textId="77777777" w:rsidR="00863B37" w:rsidRDefault="00863B37" w:rsidP="00863B37"/>
                    <w:p w14:paraId="35E08A96" w14:textId="77777777" w:rsidR="00863B37" w:rsidRDefault="00863B37" w:rsidP="00863B37"/>
                    <w:p w14:paraId="02316C4B" w14:textId="77777777" w:rsidR="00863B37" w:rsidRDefault="00863B37" w:rsidP="00863B37"/>
                    <w:p w14:paraId="3D143DE2" w14:textId="77777777" w:rsidR="00863B37" w:rsidRDefault="00863B37" w:rsidP="00863B37"/>
                    <w:p w14:paraId="4C96C944" w14:textId="77777777" w:rsidR="00863B37" w:rsidRDefault="00863B37" w:rsidP="00863B37"/>
                    <w:p w14:paraId="4FB40F18" w14:textId="77777777" w:rsidR="00863B37" w:rsidRDefault="00863B37" w:rsidP="00863B37"/>
                    <w:p w14:paraId="49B3D9F2" w14:textId="77777777" w:rsidR="00863B37" w:rsidRDefault="00863B37" w:rsidP="00863B37"/>
                    <w:p w14:paraId="13BCE4AB" w14:textId="77777777" w:rsidR="00863B37" w:rsidRDefault="00863B37" w:rsidP="00863B37"/>
                    <w:p w14:paraId="509D4019" w14:textId="77777777" w:rsidR="00863B37" w:rsidRDefault="00863B37" w:rsidP="00863B37"/>
                    <w:p w14:paraId="3BB0DFF7" w14:textId="77777777" w:rsidR="00863B37" w:rsidRDefault="00863B37" w:rsidP="00863B37"/>
                    <w:p w14:paraId="0B8CDB41" w14:textId="77777777" w:rsidR="00863B37" w:rsidRDefault="00863B37" w:rsidP="00863B37"/>
                    <w:p w14:paraId="35C3FBE5" w14:textId="77777777" w:rsidR="00863B37" w:rsidRDefault="00863B37" w:rsidP="00863B37"/>
                    <w:p w14:paraId="3AA34B45" w14:textId="77777777" w:rsidR="00863B37" w:rsidRDefault="00863B37" w:rsidP="00863B37"/>
                    <w:p w14:paraId="258B700F" w14:textId="77777777" w:rsidR="00863B37" w:rsidRDefault="00863B37" w:rsidP="00863B37"/>
                    <w:p w14:paraId="7156A8B1" w14:textId="77777777" w:rsidR="00863B37" w:rsidRPr="00E04D5B" w:rsidRDefault="00863B37" w:rsidP="00863B37">
                      <w:pPr>
                        <w:rPr>
                          <w:sz w:val="24"/>
                          <w:szCs w:val="24"/>
                          <w:lang w:val="en-IN"/>
                        </w:rPr>
                      </w:pPr>
                      <w:r w:rsidRPr="00E04D5B">
                        <w:rPr>
                          <w:sz w:val="24"/>
                          <w:szCs w:val="24"/>
                        </w:rPr>
                        <w:t>So here are the top 10 most downloaded apps in COMUNICATION category.</w:t>
                      </w:r>
                    </w:p>
                    <w:p w14:paraId="249285D0" w14:textId="77777777" w:rsidR="00863B37" w:rsidRPr="00E04D5B" w:rsidRDefault="00863B37" w:rsidP="00863B37">
                      <w:pPr>
                        <w:rPr>
                          <w:sz w:val="24"/>
                          <w:szCs w:val="24"/>
                          <w:lang w:val="en-IN"/>
                        </w:rPr>
                      </w:pPr>
                      <w:r w:rsidRPr="00E04D5B">
                        <w:rPr>
                          <w:sz w:val="24"/>
                          <w:szCs w:val="24"/>
                        </w:rPr>
                        <w:t>Most of the apps that are present in our Top 10 list comes pre installed in a lot of devices which might be the reason for these apps to have near about a billion installs.</w:t>
                      </w:r>
                    </w:p>
                    <w:p w14:paraId="24244B9D" w14:textId="77777777" w:rsidR="00863B37" w:rsidRDefault="00863B37" w:rsidP="00863B37"/>
                    <w:p w14:paraId="1F7591B7" w14:textId="77777777" w:rsidR="00863B37" w:rsidRDefault="00863B37" w:rsidP="00863B37">
                      <w:pPr>
                        <w:rPr>
                          <w:rStyle w:val="Strong"/>
                          <w:rFonts w:cstheme="minorHAnsi"/>
                          <w:color w:val="0D0D0D" w:themeColor="text1" w:themeTint="F2"/>
                          <w:sz w:val="28"/>
                          <w:szCs w:val="28"/>
                          <w:u w:val="single"/>
                        </w:rPr>
                      </w:pPr>
                      <w:r>
                        <w:rPr>
                          <w:rStyle w:val="Strong"/>
                          <w:rFonts w:cstheme="minorHAnsi"/>
                          <w:color w:val="0D0D0D" w:themeColor="text1" w:themeTint="F2"/>
                          <w:sz w:val="28"/>
                          <w:szCs w:val="28"/>
                          <w:u w:val="single"/>
                        </w:rPr>
                        <w:t>OBSERVATION 6 :</w:t>
                      </w:r>
                    </w:p>
                    <w:p w14:paraId="7C63DE7C" w14:textId="77777777" w:rsidR="00863B37" w:rsidRDefault="00863B37" w:rsidP="00863B37">
                      <w:pPr>
                        <w:rPr>
                          <w:rStyle w:val="Strong"/>
                          <w:rFonts w:cstheme="minorHAnsi"/>
                          <w:color w:val="0D0D0D" w:themeColor="text1" w:themeTint="F2"/>
                          <w:sz w:val="28"/>
                          <w:szCs w:val="28"/>
                          <w:u w:val="single"/>
                        </w:rPr>
                      </w:pPr>
                    </w:p>
                    <w:p w14:paraId="1E5B466A" w14:textId="77777777" w:rsidR="00863B37" w:rsidRDefault="00863B37" w:rsidP="00863B37">
                      <w:pPr>
                        <w:rPr>
                          <w:rStyle w:val="Strong"/>
                          <w:rFonts w:cstheme="minorHAnsi"/>
                          <w:color w:val="0D0D0D" w:themeColor="text1" w:themeTint="F2"/>
                          <w:sz w:val="28"/>
                          <w:szCs w:val="28"/>
                          <w:u w:val="single"/>
                        </w:rPr>
                      </w:pPr>
                    </w:p>
                    <w:p w14:paraId="2EA924A7" w14:textId="77777777" w:rsidR="00863B37" w:rsidRDefault="00863B37" w:rsidP="00863B37"/>
                    <w:p w14:paraId="29EFF3D6" w14:textId="77777777" w:rsidR="00863B37" w:rsidRDefault="00863B37" w:rsidP="00863B37"/>
                    <w:p w14:paraId="756A120F" w14:textId="77777777" w:rsidR="00863B37" w:rsidRDefault="00863B37" w:rsidP="00863B37"/>
                    <w:p w14:paraId="0143C7EF" w14:textId="77777777" w:rsidR="00863B37" w:rsidRDefault="00863B37" w:rsidP="00863B37"/>
                    <w:p w14:paraId="2059C051" w14:textId="77777777" w:rsidR="00863B37" w:rsidRDefault="00863B37" w:rsidP="00863B37"/>
                    <w:p w14:paraId="2E33A883" w14:textId="77777777" w:rsidR="00863B37" w:rsidRDefault="00863B37" w:rsidP="00863B37"/>
                    <w:p w14:paraId="0ED47AB4" w14:textId="77777777" w:rsidR="00863B37" w:rsidRDefault="00863B37" w:rsidP="00863B37"/>
                    <w:p w14:paraId="087403B4" w14:textId="77777777" w:rsidR="00863B37" w:rsidRDefault="00863B37" w:rsidP="00863B37"/>
                    <w:p w14:paraId="65BEC3FA" w14:textId="77777777" w:rsidR="00863B37" w:rsidRDefault="00863B37" w:rsidP="00863B37"/>
                    <w:p w14:paraId="62713D20" w14:textId="77777777" w:rsidR="00863B37" w:rsidRDefault="00863B37" w:rsidP="00863B37"/>
                    <w:p w14:paraId="2D42DAFA" w14:textId="77777777" w:rsidR="00863B37" w:rsidRDefault="00863B37" w:rsidP="00863B37"/>
                    <w:p w14:paraId="78D7874D" w14:textId="77777777" w:rsidR="00863B37" w:rsidRDefault="00863B37" w:rsidP="00863B37"/>
                    <w:p w14:paraId="7F6E970B" w14:textId="77777777" w:rsidR="00863B37" w:rsidRDefault="00863B37" w:rsidP="00863B37"/>
                    <w:p w14:paraId="50A58DC9" w14:textId="77777777" w:rsidR="00863B37" w:rsidRPr="00E04DC9" w:rsidRDefault="00863B37" w:rsidP="00863B37">
                      <w:pPr>
                        <w:rPr>
                          <w:sz w:val="24"/>
                          <w:szCs w:val="24"/>
                          <w:lang w:val="en-IN"/>
                        </w:rPr>
                      </w:pPr>
                      <w:r w:rsidRPr="00E04DC9">
                        <w:rPr>
                          <w:sz w:val="24"/>
                          <w:szCs w:val="24"/>
                        </w:rPr>
                        <w:t>Even though COMMUNICATION is the most installed category but when it comes to ratings the stats says otherwise, the bar graph above clearly shows that the apps with category EVENTS tops the chart with highest average rating of 4.43 .</w:t>
                      </w:r>
                    </w:p>
                    <w:p w14:paraId="7A3D3D8B" w14:textId="77777777" w:rsidR="00863B37" w:rsidRPr="00E04DC9" w:rsidRDefault="00863B37" w:rsidP="00863B37">
                      <w:pPr>
                        <w:rPr>
                          <w:sz w:val="24"/>
                          <w:szCs w:val="24"/>
                          <w:lang w:val="en-IN"/>
                        </w:rPr>
                      </w:pPr>
                      <w:r w:rsidRPr="00E04DC9">
                        <w:rPr>
                          <w:sz w:val="24"/>
                          <w:szCs w:val="24"/>
                        </w:rPr>
                        <w:t>The lowest rated category is DATING with an average rating of 3.97</w:t>
                      </w:r>
                      <w:r>
                        <w:rPr>
                          <w:sz w:val="24"/>
                          <w:szCs w:val="24"/>
                        </w:rPr>
                        <w:t>.</w:t>
                      </w:r>
                    </w:p>
                    <w:p w14:paraId="1A6F026C" w14:textId="77777777" w:rsidR="00863B37" w:rsidRDefault="00863B37" w:rsidP="00863B37"/>
                  </w:txbxContent>
                </v:textbox>
                <w10:wrap type="square"/>
              </v:shape>
            </w:pict>
          </mc:Fallback>
        </mc:AlternateContent>
      </w:r>
      <w:r w:rsidR="00863B37">
        <w:rPr>
          <w:noProof/>
        </w:rPr>
        <mc:AlternateContent>
          <mc:Choice Requires="wps">
            <w:drawing>
              <wp:anchor distT="45720" distB="45720" distL="114300" distR="114300" simplePos="0" relativeHeight="251738112" behindDoc="0" locked="0" layoutInCell="1" allowOverlap="1" wp14:anchorId="135C6D0F" wp14:editId="0CC2341D">
                <wp:simplePos x="0" y="0"/>
                <wp:positionH relativeFrom="column">
                  <wp:posOffset>3017520</wp:posOffset>
                </wp:positionH>
                <wp:positionV relativeFrom="paragraph">
                  <wp:posOffset>0</wp:posOffset>
                </wp:positionV>
                <wp:extent cx="3383280" cy="9060815"/>
                <wp:effectExtent l="0" t="0" r="26670" b="26035"/>
                <wp:wrapSquare wrapText="bothSides"/>
                <wp:docPr id="71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3280" cy="9060815"/>
                        </a:xfrm>
                        <a:prstGeom prst="rect">
                          <a:avLst/>
                        </a:prstGeom>
                        <a:solidFill>
                          <a:srgbClr val="FFFFFF"/>
                        </a:solidFill>
                        <a:ln w="9525">
                          <a:solidFill>
                            <a:srgbClr val="000000"/>
                          </a:solidFill>
                          <a:miter lim="800000"/>
                          <a:headEnd/>
                          <a:tailEnd/>
                        </a:ln>
                      </wps:spPr>
                      <wps:txbx>
                        <w:txbxContent>
                          <w:p w14:paraId="29FD2F26" w14:textId="77777777" w:rsidR="00863B37" w:rsidRDefault="00863B37" w:rsidP="00863B37">
                            <w:pPr>
                              <w:rPr>
                                <w:rStyle w:val="Strong"/>
                                <w:rFonts w:cstheme="minorHAnsi"/>
                                <w:color w:val="0D0D0D" w:themeColor="text1" w:themeTint="F2"/>
                                <w:sz w:val="28"/>
                                <w:szCs w:val="28"/>
                                <w:u w:val="single"/>
                              </w:rPr>
                            </w:pPr>
                            <w:r>
                              <w:rPr>
                                <w:rStyle w:val="Strong"/>
                                <w:rFonts w:cstheme="minorHAnsi"/>
                                <w:color w:val="0D0D0D" w:themeColor="text1" w:themeTint="F2"/>
                                <w:sz w:val="28"/>
                                <w:szCs w:val="28"/>
                                <w:u w:val="single"/>
                              </w:rPr>
                              <w:t>OBSERVATION 7 :</w:t>
                            </w:r>
                          </w:p>
                          <w:p w14:paraId="71069354" w14:textId="77777777" w:rsidR="00863B37" w:rsidRDefault="00863B37" w:rsidP="00863B37">
                            <w:pPr>
                              <w:rPr>
                                <w:rStyle w:val="Strong"/>
                                <w:rFonts w:cstheme="minorHAnsi"/>
                                <w:color w:val="0D0D0D" w:themeColor="text1" w:themeTint="F2"/>
                                <w:sz w:val="28"/>
                                <w:szCs w:val="28"/>
                                <w:u w:val="single"/>
                              </w:rPr>
                            </w:pPr>
                          </w:p>
                          <w:p w14:paraId="244EE525" w14:textId="77777777" w:rsidR="00863B37" w:rsidRDefault="00863B37" w:rsidP="00863B37">
                            <w:pPr>
                              <w:rPr>
                                <w:rStyle w:val="Strong"/>
                                <w:rFonts w:cstheme="minorHAnsi"/>
                                <w:color w:val="0D0D0D" w:themeColor="text1" w:themeTint="F2"/>
                                <w:sz w:val="28"/>
                                <w:szCs w:val="28"/>
                                <w:u w:val="single"/>
                              </w:rPr>
                            </w:pPr>
                          </w:p>
                          <w:p w14:paraId="01B97803" w14:textId="77777777" w:rsidR="00863B37" w:rsidRDefault="00863B37" w:rsidP="00863B37"/>
                          <w:p w14:paraId="433DCE13" w14:textId="77777777" w:rsidR="00863B37" w:rsidRDefault="00863B37" w:rsidP="00863B37"/>
                          <w:p w14:paraId="35179795" w14:textId="77777777" w:rsidR="00863B37" w:rsidRDefault="00863B37" w:rsidP="00863B37"/>
                          <w:p w14:paraId="651EF017" w14:textId="77777777" w:rsidR="00863B37" w:rsidRDefault="00863B37" w:rsidP="00863B37"/>
                          <w:p w14:paraId="6EED8EB3" w14:textId="77777777" w:rsidR="00863B37" w:rsidRDefault="00863B37" w:rsidP="00863B37"/>
                          <w:p w14:paraId="2A885BE5" w14:textId="77777777" w:rsidR="00863B37" w:rsidRDefault="00863B37" w:rsidP="00863B37"/>
                          <w:p w14:paraId="4C3A2533" w14:textId="77777777" w:rsidR="00863B37" w:rsidRDefault="00863B37" w:rsidP="00863B37"/>
                          <w:p w14:paraId="6DB1FA87" w14:textId="77777777" w:rsidR="00863B37" w:rsidRDefault="00863B37" w:rsidP="00863B37"/>
                          <w:p w14:paraId="5FE5078D" w14:textId="77777777" w:rsidR="00863B37" w:rsidRDefault="00863B37" w:rsidP="00863B37"/>
                          <w:p w14:paraId="705F8576" w14:textId="77777777" w:rsidR="00863B37" w:rsidRDefault="00863B37" w:rsidP="00863B37"/>
                          <w:p w14:paraId="1B8FE686" w14:textId="77777777" w:rsidR="00863B37" w:rsidRDefault="00863B37" w:rsidP="00863B37"/>
                          <w:p w14:paraId="7A8B5075" w14:textId="77777777" w:rsidR="00863B37" w:rsidRDefault="00863B37" w:rsidP="00863B37"/>
                          <w:p w14:paraId="4D9A9808" w14:textId="77777777" w:rsidR="00863B37" w:rsidRPr="00375D99" w:rsidRDefault="00863B37" w:rsidP="00863B37">
                            <w:pPr>
                              <w:rPr>
                                <w:sz w:val="24"/>
                                <w:szCs w:val="24"/>
                              </w:rPr>
                            </w:pPr>
                          </w:p>
                          <w:p w14:paraId="3EC74ABD" w14:textId="77777777" w:rsidR="00863B37" w:rsidRPr="00375D99" w:rsidRDefault="00863B37" w:rsidP="00863B37">
                            <w:pPr>
                              <w:rPr>
                                <w:sz w:val="24"/>
                                <w:szCs w:val="24"/>
                                <w:lang w:val="en-IN"/>
                              </w:rPr>
                            </w:pPr>
                            <w:r w:rsidRPr="00375D99">
                              <w:rPr>
                                <w:sz w:val="24"/>
                                <w:szCs w:val="24"/>
                              </w:rPr>
                              <w:t>Bar plot above shows the most downloaded genres. It could be noticed that ,here the most downloaded genre is Adventure;Action &amp; Adventure with more than 6.970385e+07 installs and unlike the bar graph which was plotted for categories in which COMMUNICATION topped the list here it is 2nd which is quite interesting .</w:t>
                            </w:r>
                          </w:p>
                          <w:p w14:paraId="7E8B1AB6" w14:textId="77777777" w:rsidR="00863B37" w:rsidRPr="00375D99" w:rsidRDefault="00863B37" w:rsidP="00863B37">
                            <w:pPr>
                              <w:rPr>
                                <w:sz w:val="24"/>
                                <w:szCs w:val="24"/>
                                <w:lang w:val="en-IN"/>
                              </w:rPr>
                            </w:pPr>
                            <w:r w:rsidRPr="00375D99">
                              <w:rPr>
                                <w:sz w:val="24"/>
                                <w:szCs w:val="24"/>
                              </w:rPr>
                              <w:t>This means that irrespective of some of the values being similar in both 'Category' and 'Genres' columns there's no actual relation between them and both are independent of each other.</w:t>
                            </w:r>
                          </w:p>
                          <w:p w14:paraId="398CA118" w14:textId="77777777" w:rsidR="00863B37" w:rsidRDefault="00863B37" w:rsidP="00863B37"/>
                          <w:p w14:paraId="630CDBA0" w14:textId="77777777" w:rsidR="00863B37" w:rsidRDefault="00863B37" w:rsidP="00863B37">
                            <w:pPr>
                              <w:rPr>
                                <w:rStyle w:val="Strong"/>
                                <w:rFonts w:cstheme="minorHAnsi"/>
                                <w:color w:val="0D0D0D" w:themeColor="text1" w:themeTint="F2"/>
                                <w:sz w:val="28"/>
                                <w:szCs w:val="28"/>
                                <w:u w:val="single"/>
                              </w:rPr>
                            </w:pPr>
                            <w:r>
                              <w:rPr>
                                <w:rStyle w:val="Strong"/>
                                <w:rFonts w:cstheme="minorHAnsi"/>
                                <w:color w:val="0D0D0D" w:themeColor="text1" w:themeTint="F2"/>
                                <w:sz w:val="28"/>
                                <w:szCs w:val="28"/>
                                <w:u w:val="single"/>
                              </w:rPr>
                              <w:t>OBSERVATION 8 :</w:t>
                            </w:r>
                          </w:p>
                          <w:p w14:paraId="7F527505" w14:textId="77777777" w:rsidR="00863B37" w:rsidRDefault="00863B37" w:rsidP="00863B37">
                            <w:pPr>
                              <w:rPr>
                                <w:rStyle w:val="Strong"/>
                                <w:rFonts w:cstheme="minorHAnsi"/>
                                <w:color w:val="0D0D0D" w:themeColor="text1" w:themeTint="F2"/>
                                <w:sz w:val="28"/>
                                <w:szCs w:val="28"/>
                                <w:u w:val="single"/>
                              </w:rPr>
                            </w:pPr>
                          </w:p>
                          <w:p w14:paraId="1960303D" w14:textId="77777777" w:rsidR="00863B37" w:rsidRDefault="00863B37" w:rsidP="00863B37">
                            <w:pPr>
                              <w:rPr>
                                <w:rStyle w:val="Strong"/>
                                <w:rFonts w:cstheme="minorHAnsi"/>
                                <w:color w:val="0D0D0D" w:themeColor="text1" w:themeTint="F2"/>
                                <w:sz w:val="28"/>
                                <w:szCs w:val="28"/>
                                <w:u w:val="single"/>
                              </w:rPr>
                            </w:pPr>
                          </w:p>
                          <w:p w14:paraId="1A274B89" w14:textId="77777777" w:rsidR="00863B37" w:rsidRDefault="00863B37" w:rsidP="00863B37"/>
                          <w:p w14:paraId="70898329" w14:textId="77777777" w:rsidR="00863B37" w:rsidRDefault="00863B37" w:rsidP="00863B37"/>
                          <w:p w14:paraId="6679A52B" w14:textId="77777777" w:rsidR="00863B37" w:rsidRDefault="00863B37" w:rsidP="00863B37"/>
                          <w:p w14:paraId="63C24467" w14:textId="77777777" w:rsidR="00863B37" w:rsidRDefault="00863B37" w:rsidP="00863B37"/>
                          <w:p w14:paraId="2EC6FED5" w14:textId="77777777" w:rsidR="00863B37" w:rsidRDefault="00863B37" w:rsidP="00863B37"/>
                          <w:p w14:paraId="232AFBEF" w14:textId="77777777" w:rsidR="00863B37" w:rsidRDefault="00863B37" w:rsidP="00863B37"/>
                          <w:p w14:paraId="430FCF66" w14:textId="77777777" w:rsidR="00863B37" w:rsidRDefault="00863B37" w:rsidP="00863B37"/>
                          <w:p w14:paraId="50945226" w14:textId="77777777" w:rsidR="00863B37" w:rsidRDefault="00863B37" w:rsidP="00863B37"/>
                          <w:p w14:paraId="65204A54" w14:textId="77777777" w:rsidR="00863B37" w:rsidRDefault="00863B37" w:rsidP="00863B37"/>
                          <w:p w14:paraId="22D06025" w14:textId="77777777" w:rsidR="00863B37" w:rsidRDefault="00863B37" w:rsidP="00863B37">
                            <w:pPr>
                              <w:rPr>
                                <w:b/>
                                <w:bCs/>
                              </w:rPr>
                            </w:pPr>
                          </w:p>
                          <w:p w14:paraId="2F0526F0" w14:textId="77777777" w:rsidR="00863B37" w:rsidRDefault="00863B37" w:rsidP="00863B37">
                            <w:pPr>
                              <w:rPr>
                                <w:sz w:val="24"/>
                                <w:szCs w:val="24"/>
                              </w:rPr>
                            </w:pPr>
                          </w:p>
                          <w:p w14:paraId="73B38134" w14:textId="77777777" w:rsidR="00863B37" w:rsidRPr="00782FA3" w:rsidRDefault="00863B37" w:rsidP="00863B37">
                            <w:pPr>
                              <w:rPr>
                                <w:sz w:val="24"/>
                                <w:szCs w:val="24"/>
                                <w:lang w:val="en-IN"/>
                              </w:rPr>
                            </w:pPr>
                            <w:r w:rsidRPr="00782FA3">
                              <w:rPr>
                                <w:sz w:val="24"/>
                                <w:szCs w:val="24"/>
                              </w:rPr>
                              <w:t>Above pie chart shows that content rating 'Adults only 18+' is highest rated among all other categories, but this does not mean that it is the most downloaded content rating, data analysis can be sometimes misguiding or tricky isn't it ?. So let's find out what's the most downloaded content rating is.</w:t>
                            </w:r>
                          </w:p>
                          <w:p w14:paraId="487094B0" w14:textId="77777777" w:rsidR="00863B37" w:rsidRDefault="00863B37" w:rsidP="00863B3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C6D0F" id="_x0000_s1041" type="#_x0000_t202" style="position:absolute;margin-left:237.6pt;margin-top:0;width:266.4pt;height:713.45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">
                <v:textbox>
                  <w:txbxContent>
                    <w:p w14:paraId="29FD2F26" w14:textId="77777777" w:rsidR="00863B37" w:rsidRDefault="00863B37" w:rsidP="00863B37">
                      <w:pPr>
                        <w:rPr>
                          <w:rStyle w:val="Strong"/>
                          <w:rFonts w:cstheme="minorHAnsi"/>
                          <w:color w:val="0D0D0D" w:themeColor="text1" w:themeTint="F2"/>
                          <w:sz w:val="28"/>
                          <w:szCs w:val="28"/>
                          <w:u w:val="single"/>
                        </w:rPr>
                      </w:pPr>
                      <w:r>
                        <w:rPr>
                          <w:rStyle w:val="Strong"/>
                          <w:rFonts w:cstheme="minorHAnsi"/>
                          <w:color w:val="0D0D0D" w:themeColor="text1" w:themeTint="F2"/>
                          <w:sz w:val="28"/>
                          <w:szCs w:val="28"/>
                          <w:u w:val="single"/>
                        </w:rPr>
                        <w:t>OBSERVATION 7 :</w:t>
                      </w:r>
                    </w:p>
                    <w:p w14:paraId="71069354" w14:textId="77777777" w:rsidR="00863B37" w:rsidRDefault="00863B37" w:rsidP="00863B37">
                      <w:pPr>
                        <w:rPr>
                          <w:rStyle w:val="Strong"/>
                          <w:rFonts w:cstheme="minorHAnsi"/>
                          <w:color w:val="0D0D0D" w:themeColor="text1" w:themeTint="F2"/>
                          <w:sz w:val="28"/>
                          <w:szCs w:val="28"/>
                          <w:u w:val="single"/>
                        </w:rPr>
                      </w:pPr>
                    </w:p>
                    <w:p w14:paraId="244EE525" w14:textId="77777777" w:rsidR="00863B37" w:rsidRDefault="00863B37" w:rsidP="00863B37">
                      <w:pPr>
                        <w:rPr>
                          <w:rStyle w:val="Strong"/>
                          <w:rFonts w:cstheme="minorHAnsi"/>
                          <w:color w:val="0D0D0D" w:themeColor="text1" w:themeTint="F2"/>
                          <w:sz w:val="28"/>
                          <w:szCs w:val="28"/>
                          <w:u w:val="single"/>
                        </w:rPr>
                      </w:pPr>
                    </w:p>
                    <w:p w14:paraId="01B97803" w14:textId="77777777" w:rsidR="00863B37" w:rsidRDefault="00863B37" w:rsidP="00863B37"/>
                    <w:p w14:paraId="433DCE13" w14:textId="77777777" w:rsidR="00863B37" w:rsidRDefault="00863B37" w:rsidP="00863B37"/>
                    <w:p w14:paraId="35179795" w14:textId="77777777" w:rsidR="00863B37" w:rsidRDefault="00863B37" w:rsidP="00863B37"/>
                    <w:p w14:paraId="651EF017" w14:textId="77777777" w:rsidR="00863B37" w:rsidRDefault="00863B37" w:rsidP="00863B37"/>
                    <w:p w14:paraId="6EED8EB3" w14:textId="77777777" w:rsidR="00863B37" w:rsidRDefault="00863B37" w:rsidP="00863B37"/>
                    <w:p w14:paraId="2A885BE5" w14:textId="77777777" w:rsidR="00863B37" w:rsidRDefault="00863B37" w:rsidP="00863B37"/>
                    <w:p w14:paraId="4C3A2533" w14:textId="77777777" w:rsidR="00863B37" w:rsidRDefault="00863B37" w:rsidP="00863B37"/>
                    <w:p w14:paraId="6DB1FA87" w14:textId="77777777" w:rsidR="00863B37" w:rsidRDefault="00863B37" w:rsidP="00863B37"/>
                    <w:p w14:paraId="5FE5078D" w14:textId="77777777" w:rsidR="00863B37" w:rsidRDefault="00863B37" w:rsidP="00863B37"/>
                    <w:p w14:paraId="705F8576" w14:textId="77777777" w:rsidR="00863B37" w:rsidRDefault="00863B37" w:rsidP="00863B37"/>
                    <w:p w14:paraId="1B8FE686" w14:textId="77777777" w:rsidR="00863B37" w:rsidRDefault="00863B37" w:rsidP="00863B37"/>
                    <w:p w14:paraId="7A8B5075" w14:textId="77777777" w:rsidR="00863B37" w:rsidRDefault="00863B37" w:rsidP="00863B37"/>
                    <w:p w14:paraId="4D9A9808" w14:textId="77777777" w:rsidR="00863B37" w:rsidRPr="00375D99" w:rsidRDefault="00863B37" w:rsidP="00863B37">
                      <w:pPr>
                        <w:rPr>
                          <w:sz w:val="24"/>
                          <w:szCs w:val="24"/>
                        </w:rPr>
                      </w:pPr>
                    </w:p>
                    <w:p w14:paraId="3EC74ABD" w14:textId="77777777" w:rsidR="00863B37" w:rsidRPr="00375D99" w:rsidRDefault="00863B37" w:rsidP="00863B37">
                      <w:pPr>
                        <w:rPr>
                          <w:sz w:val="24"/>
                          <w:szCs w:val="24"/>
                          <w:lang w:val="en-IN"/>
                        </w:rPr>
                      </w:pPr>
                      <w:r w:rsidRPr="00375D99">
                        <w:rPr>
                          <w:sz w:val="24"/>
                          <w:szCs w:val="24"/>
                        </w:rPr>
                        <w:t>Bar plot above shows the most downloaded genres. It could be noticed that ,here the most downloaded genre is Adventure;Action &amp; Adventure with more than 6.970385e+07 installs and unlike the bar graph which was plotted for categories in which COMMUNICATION topped the list here it is 2nd which is quite interesting .</w:t>
                      </w:r>
                    </w:p>
                    <w:p w14:paraId="7E8B1AB6" w14:textId="77777777" w:rsidR="00863B37" w:rsidRPr="00375D99" w:rsidRDefault="00863B37" w:rsidP="00863B37">
                      <w:pPr>
                        <w:rPr>
                          <w:sz w:val="24"/>
                          <w:szCs w:val="24"/>
                          <w:lang w:val="en-IN"/>
                        </w:rPr>
                      </w:pPr>
                      <w:r w:rsidRPr="00375D99">
                        <w:rPr>
                          <w:sz w:val="24"/>
                          <w:szCs w:val="24"/>
                        </w:rPr>
                        <w:t>This means that irrespective of some of the values being similar in both 'Category' and 'Genres' columns there's no actual relation between them and both are independent of each other.</w:t>
                      </w:r>
                    </w:p>
                    <w:p w14:paraId="398CA118" w14:textId="77777777" w:rsidR="00863B37" w:rsidRDefault="00863B37" w:rsidP="00863B37"/>
                    <w:p w14:paraId="630CDBA0" w14:textId="77777777" w:rsidR="00863B37" w:rsidRDefault="00863B37" w:rsidP="00863B37">
                      <w:pPr>
                        <w:rPr>
                          <w:rStyle w:val="Strong"/>
                          <w:rFonts w:cstheme="minorHAnsi"/>
                          <w:color w:val="0D0D0D" w:themeColor="text1" w:themeTint="F2"/>
                          <w:sz w:val="28"/>
                          <w:szCs w:val="28"/>
                          <w:u w:val="single"/>
                        </w:rPr>
                      </w:pPr>
                      <w:r>
                        <w:rPr>
                          <w:rStyle w:val="Strong"/>
                          <w:rFonts w:cstheme="minorHAnsi"/>
                          <w:color w:val="0D0D0D" w:themeColor="text1" w:themeTint="F2"/>
                          <w:sz w:val="28"/>
                          <w:szCs w:val="28"/>
                          <w:u w:val="single"/>
                        </w:rPr>
                        <w:t>OBSERVATION 8 :</w:t>
                      </w:r>
                    </w:p>
                    <w:p w14:paraId="7F527505" w14:textId="77777777" w:rsidR="00863B37" w:rsidRDefault="00863B37" w:rsidP="00863B37">
                      <w:pPr>
                        <w:rPr>
                          <w:rStyle w:val="Strong"/>
                          <w:rFonts w:cstheme="minorHAnsi"/>
                          <w:color w:val="0D0D0D" w:themeColor="text1" w:themeTint="F2"/>
                          <w:sz w:val="28"/>
                          <w:szCs w:val="28"/>
                          <w:u w:val="single"/>
                        </w:rPr>
                      </w:pPr>
                    </w:p>
                    <w:p w14:paraId="1960303D" w14:textId="77777777" w:rsidR="00863B37" w:rsidRDefault="00863B37" w:rsidP="00863B37">
                      <w:pPr>
                        <w:rPr>
                          <w:rStyle w:val="Strong"/>
                          <w:rFonts w:cstheme="minorHAnsi"/>
                          <w:color w:val="0D0D0D" w:themeColor="text1" w:themeTint="F2"/>
                          <w:sz w:val="28"/>
                          <w:szCs w:val="28"/>
                          <w:u w:val="single"/>
                        </w:rPr>
                      </w:pPr>
                    </w:p>
                    <w:p w14:paraId="1A274B89" w14:textId="77777777" w:rsidR="00863B37" w:rsidRDefault="00863B37" w:rsidP="00863B37"/>
                    <w:p w14:paraId="70898329" w14:textId="77777777" w:rsidR="00863B37" w:rsidRDefault="00863B37" w:rsidP="00863B37"/>
                    <w:p w14:paraId="6679A52B" w14:textId="77777777" w:rsidR="00863B37" w:rsidRDefault="00863B37" w:rsidP="00863B37"/>
                    <w:p w14:paraId="63C24467" w14:textId="77777777" w:rsidR="00863B37" w:rsidRDefault="00863B37" w:rsidP="00863B37"/>
                    <w:p w14:paraId="2EC6FED5" w14:textId="77777777" w:rsidR="00863B37" w:rsidRDefault="00863B37" w:rsidP="00863B37"/>
                    <w:p w14:paraId="232AFBEF" w14:textId="77777777" w:rsidR="00863B37" w:rsidRDefault="00863B37" w:rsidP="00863B37"/>
                    <w:p w14:paraId="430FCF66" w14:textId="77777777" w:rsidR="00863B37" w:rsidRDefault="00863B37" w:rsidP="00863B37"/>
                    <w:p w14:paraId="50945226" w14:textId="77777777" w:rsidR="00863B37" w:rsidRDefault="00863B37" w:rsidP="00863B37"/>
                    <w:p w14:paraId="65204A54" w14:textId="77777777" w:rsidR="00863B37" w:rsidRDefault="00863B37" w:rsidP="00863B37"/>
                    <w:p w14:paraId="22D06025" w14:textId="77777777" w:rsidR="00863B37" w:rsidRDefault="00863B37" w:rsidP="00863B37">
                      <w:pPr>
                        <w:rPr>
                          <w:b/>
                          <w:bCs/>
                        </w:rPr>
                      </w:pPr>
                    </w:p>
                    <w:p w14:paraId="2F0526F0" w14:textId="77777777" w:rsidR="00863B37" w:rsidRDefault="00863B37" w:rsidP="00863B37">
                      <w:pPr>
                        <w:rPr>
                          <w:sz w:val="24"/>
                          <w:szCs w:val="24"/>
                        </w:rPr>
                      </w:pPr>
                    </w:p>
                    <w:p w14:paraId="73B38134" w14:textId="77777777" w:rsidR="00863B37" w:rsidRPr="00782FA3" w:rsidRDefault="00863B37" w:rsidP="00863B37">
                      <w:pPr>
                        <w:rPr>
                          <w:sz w:val="24"/>
                          <w:szCs w:val="24"/>
                          <w:lang w:val="en-IN"/>
                        </w:rPr>
                      </w:pPr>
                      <w:r w:rsidRPr="00782FA3">
                        <w:rPr>
                          <w:sz w:val="24"/>
                          <w:szCs w:val="24"/>
                        </w:rPr>
                        <w:t>Above pie chart shows that content rating 'Adults only 18+' is highest rated among all other categories, but this does not mean that it is the most downloaded content rating, data analysis can be sometimes misguiding or tricky isn't it ?. So let's find out what's the most downloaded content rating is.</w:t>
                      </w:r>
                    </w:p>
                    <w:p w14:paraId="487094B0" w14:textId="77777777" w:rsidR="00863B37" w:rsidRDefault="00863B37" w:rsidP="00863B37"/>
                  </w:txbxContent>
                </v:textbox>
                <w10:wrap type="square"/>
              </v:shape>
            </w:pict>
          </mc:Fallback>
        </mc:AlternateContent>
      </w:r>
      <w:r w:rsidR="00863B37">
        <w:rPr>
          <w:noProof/>
        </w:rPr>
        <mc:AlternateContent>
          <mc:Choice Requires="wps">
            <w:drawing>
              <wp:anchor distT="45720" distB="45720" distL="114300" distR="114300" simplePos="0" relativeHeight="251741184" behindDoc="0" locked="0" layoutInCell="1" allowOverlap="1" wp14:anchorId="3EFDBB90" wp14:editId="27114B65">
                <wp:simplePos x="0" y="0"/>
                <wp:positionH relativeFrom="column">
                  <wp:posOffset>3117215</wp:posOffset>
                </wp:positionH>
                <wp:positionV relativeFrom="paragraph">
                  <wp:posOffset>5458460</wp:posOffset>
                </wp:positionV>
                <wp:extent cx="3158490" cy="2022475"/>
                <wp:effectExtent l="0" t="0" r="22860" b="15875"/>
                <wp:wrapSquare wrapText="bothSides"/>
                <wp:docPr id="71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8490" cy="2022475"/>
                        </a:xfrm>
                        <a:prstGeom prst="rect">
                          <a:avLst/>
                        </a:prstGeom>
                        <a:solidFill>
                          <a:srgbClr val="FFFFFF"/>
                        </a:solidFill>
                        <a:ln w="9525">
                          <a:solidFill>
                            <a:srgbClr val="000000"/>
                          </a:solidFill>
                          <a:miter lim="800000"/>
                          <a:headEnd/>
                          <a:tailEnd/>
                        </a:ln>
                      </wps:spPr>
                      <wps:txbx>
                        <w:txbxContent>
                          <w:p w14:paraId="732DB444" w14:textId="77777777" w:rsidR="00863B37" w:rsidRDefault="00863B37" w:rsidP="00863B37">
                            <w:r w:rsidRPr="00AD75F2">
                              <w:rPr>
                                <w:noProof/>
                              </w:rPr>
                              <w:drawing>
                                <wp:inline distT="0" distB="0" distL="0" distR="0" wp14:anchorId="5D12138F" wp14:editId="19854D70">
                                  <wp:extent cx="3026410" cy="1905000"/>
                                  <wp:effectExtent l="0" t="0" r="2540" b="0"/>
                                  <wp:docPr id="7176" name="Picture 2">
                                    <a:extLst xmlns:a="http://schemas.openxmlformats.org/drawingml/2006/main">
                                      <a:ext uri="{FF2B5EF4-FFF2-40B4-BE49-F238E27FC236}">
                                        <a16:creationId xmlns:a16="http://schemas.microsoft.com/office/drawing/2014/main" id="{FE6D69E7-59C4-D8D2-BBEC-86192BA82E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a:extLst>
                                              <a:ext uri="{FF2B5EF4-FFF2-40B4-BE49-F238E27FC236}">
                                                <a16:creationId xmlns:a16="http://schemas.microsoft.com/office/drawing/2014/main" id="{FE6D69E7-59C4-D8D2-BBEC-86192BA82E24}"/>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5964" cy="1923603"/>
                                          </a:xfrm>
                                          <a:prstGeom prst="rect">
                                            <a:avLst/>
                                          </a:prstGeom>
                                          <a:noFill/>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FDBB90" id="_x0000_s1042" type="#_x0000_t202" style="position:absolute;margin-left:245.45pt;margin-top:429.8pt;width:248.7pt;height:159.2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">
                <v:textbox>
                  <w:txbxContent>
                    <w:p w14:paraId="732DB444" w14:textId="77777777" w:rsidR="00863B37" w:rsidRDefault="00863B37" w:rsidP="00863B37">
                      <w:r w:rsidRPr="00AD75F2">
                        <w:rPr>
                          <w:noProof/>
                        </w:rPr>
                        <w:drawing>
                          <wp:inline distT="0" distB="0" distL="0" distR="0" wp14:anchorId="5D12138F" wp14:editId="19854D70">
                            <wp:extent cx="3026410" cy="1905000"/>
                            <wp:effectExtent l="0" t="0" r="2540" b="0"/>
                            <wp:docPr id="7176" name="Picture 2">
                              <a:extLst xmlns:a="http://schemas.openxmlformats.org/drawingml/2006/main">
                                <a:ext uri="{FF2B5EF4-FFF2-40B4-BE49-F238E27FC236}">
                                  <a16:creationId xmlns:a16="http://schemas.microsoft.com/office/drawing/2014/main" id="{FE6D69E7-59C4-D8D2-BBEC-86192BA82E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a:extLst>
                                        <a:ext uri="{FF2B5EF4-FFF2-40B4-BE49-F238E27FC236}">
                                          <a16:creationId xmlns:a16="http://schemas.microsoft.com/office/drawing/2014/main" id="{FE6D69E7-59C4-D8D2-BBEC-86192BA82E24}"/>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5964" cy="1923603"/>
                                    </a:xfrm>
                                    <a:prstGeom prst="rect">
                                      <a:avLst/>
                                    </a:prstGeom>
                                    <a:noFill/>
                                  </pic:spPr>
                                </pic:pic>
                              </a:graphicData>
                            </a:graphic>
                          </wp:inline>
                        </w:drawing>
                      </w:r>
                    </w:p>
                  </w:txbxContent>
                </v:textbox>
                <w10:wrap type="square"/>
              </v:shape>
            </w:pict>
          </mc:Fallback>
        </mc:AlternateContent>
      </w:r>
      <w:r w:rsidR="00863B37">
        <w:rPr>
          <w:noProof/>
        </w:rPr>
        <mc:AlternateContent>
          <mc:Choice Requires="wps">
            <w:drawing>
              <wp:anchor distT="45720" distB="45720" distL="114300" distR="114300" simplePos="0" relativeHeight="251740160" behindDoc="0" locked="0" layoutInCell="1" allowOverlap="1" wp14:anchorId="5D86317D" wp14:editId="00257369">
                <wp:simplePos x="0" y="0"/>
                <wp:positionH relativeFrom="column">
                  <wp:posOffset>3117215</wp:posOffset>
                </wp:positionH>
                <wp:positionV relativeFrom="paragraph">
                  <wp:posOffset>353060</wp:posOffset>
                </wp:positionV>
                <wp:extent cx="3193415" cy="2389505"/>
                <wp:effectExtent l="0" t="0" r="26035" b="10795"/>
                <wp:wrapSquare wrapText="bothSides"/>
                <wp:docPr id="71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415" cy="2389505"/>
                        </a:xfrm>
                        <a:prstGeom prst="rect">
                          <a:avLst/>
                        </a:prstGeom>
                        <a:solidFill>
                          <a:srgbClr val="FFFFFF"/>
                        </a:solidFill>
                        <a:ln w="9525">
                          <a:solidFill>
                            <a:srgbClr val="000000"/>
                          </a:solidFill>
                          <a:miter lim="800000"/>
                          <a:headEnd/>
                          <a:tailEnd/>
                        </a:ln>
                      </wps:spPr>
                      <wps:txbx>
                        <w:txbxContent>
                          <w:p w14:paraId="29F87829" w14:textId="77777777" w:rsidR="00863B37" w:rsidRDefault="00863B37" w:rsidP="00863B37">
                            <w:r w:rsidRPr="00070A86">
                              <w:rPr>
                                <w:noProof/>
                              </w:rPr>
                              <w:drawing>
                                <wp:inline distT="0" distB="0" distL="0" distR="0" wp14:anchorId="2FBF187A" wp14:editId="511ADD88">
                                  <wp:extent cx="3001233" cy="2299854"/>
                                  <wp:effectExtent l="0" t="0" r="8890" b="5715"/>
                                  <wp:docPr id="7177" name="Picture 2">
                                    <a:extLst xmlns:a="http://schemas.openxmlformats.org/drawingml/2006/main">
                                      <a:ext uri="{FF2B5EF4-FFF2-40B4-BE49-F238E27FC236}">
                                        <a16:creationId xmlns:a16="http://schemas.microsoft.com/office/drawing/2014/main" id="{04CCDD48-5B42-5A5A-9C8D-0B5EE7C07B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a:extLst>
                                              <a:ext uri="{FF2B5EF4-FFF2-40B4-BE49-F238E27FC236}">
                                                <a16:creationId xmlns:a16="http://schemas.microsoft.com/office/drawing/2014/main" id="{04CCDD48-5B42-5A5A-9C8D-0B5EE7C07BDC}"/>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1756" cy="2315581"/>
                                          </a:xfrm>
                                          <a:prstGeom prst="rect">
                                            <a:avLst/>
                                          </a:prstGeom>
                                          <a:noFill/>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86317D" id="_x0000_s1043" type="#_x0000_t202" style="position:absolute;margin-left:245.45pt;margin-top:27.8pt;width:251.45pt;height:188.1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">
                <v:textbox>
                  <w:txbxContent>
                    <w:p w14:paraId="29F87829" w14:textId="77777777" w:rsidR="00863B37" w:rsidRDefault="00863B37" w:rsidP="00863B37">
                      <w:r w:rsidRPr="00070A86">
                        <w:rPr>
                          <w:noProof/>
                        </w:rPr>
                        <w:drawing>
                          <wp:inline distT="0" distB="0" distL="0" distR="0" wp14:anchorId="2FBF187A" wp14:editId="511ADD88">
                            <wp:extent cx="3001233" cy="2299854"/>
                            <wp:effectExtent l="0" t="0" r="8890" b="5715"/>
                            <wp:docPr id="7177" name="Picture 2">
                              <a:extLst xmlns:a="http://schemas.openxmlformats.org/drawingml/2006/main">
                                <a:ext uri="{FF2B5EF4-FFF2-40B4-BE49-F238E27FC236}">
                                  <a16:creationId xmlns:a16="http://schemas.microsoft.com/office/drawing/2014/main" id="{04CCDD48-5B42-5A5A-9C8D-0B5EE7C07B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a:extLst>
                                        <a:ext uri="{FF2B5EF4-FFF2-40B4-BE49-F238E27FC236}">
                                          <a16:creationId xmlns:a16="http://schemas.microsoft.com/office/drawing/2014/main" id="{04CCDD48-5B42-5A5A-9C8D-0B5EE7C07BDC}"/>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1756" cy="2315581"/>
                                    </a:xfrm>
                                    <a:prstGeom prst="rect">
                                      <a:avLst/>
                                    </a:prstGeom>
                                    <a:noFill/>
                                  </pic:spPr>
                                </pic:pic>
                              </a:graphicData>
                            </a:graphic>
                          </wp:inline>
                        </w:drawing>
                      </w:r>
                    </w:p>
                  </w:txbxContent>
                </v:textbox>
                <w10:wrap type="square"/>
              </v:shape>
            </w:pict>
          </mc:Fallback>
        </mc:AlternateContent>
      </w:r>
      <w:r w:rsidR="00863B37">
        <w:rPr>
          <w:noProof/>
        </w:rPr>
        <mc:AlternateContent>
          <mc:Choice Requires="wps">
            <w:drawing>
              <wp:anchor distT="45720" distB="45720" distL="114300" distR="114300" simplePos="0" relativeHeight="251739136" behindDoc="0" locked="0" layoutInCell="1" allowOverlap="1" wp14:anchorId="37C9454F" wp14:editId="3F74AA16">
                <wp:simplePos x="0" y="0"/>
                <wp:positionH relativeFrom="column">
                  <wp:posOffset>-594360</wp:posOffset>
                </wp:positionH>
                <wp:positionV relativeFrom="paragraph">
                  <wp:posOffset>4632960</wp:posOffset>
                </wp:positionV>
                <wp:extent cx="3535680" cy="2362200"/>
                <wp:effectExtent l="0" t="0" r="26670" b="19050"/>
                <wp:wrapSquare wrapText="bothSides"/>
                <wp:docPr id="71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2362200"/>
                        </a:xfrm>
                        <a:prstGeom prst="rect">
                          <a:avLst/>
                        </a:prstGeom>
                        <a:solidFill>
                          <a:srgbClr val="FFFFFF"/>
                        </a:solidFill>
                        <a:ln w="9525">
                          <a:solidFill>
                            <a:srgbClr val="000000"/>
                          </a:solidFill>
                          <a:miter lim="800000"/>
                          <a:headEnd/>
                          <a:tailEnd/>
                        </a:ln>
                      </wps:spPr>
                      <wps:txbx>
                        <w:txbxContent>
                          <w:p w14:paraId="0EB182C0" w14:textId="77777777" w:rsidR="00863B37" w:rsidRDefault="00863B37" w:rsidP="00863B37">
                            <w:r w:rsidRPr="00CF3C5F">
                              <w:rPr>
                                <w:noProof/>
                              </w:rPr>
                              <w:drawing>
                                <wp:inline distT="0" distB="0" distL="0" distR="0" wp14:anchorId="36589F87" wp14:editId="00ECC4C8">
                                  <wp:extent cx="3343910" cy="2240280"/>
                                  <wp:effectExtent l="0" t="0" r="8890" b="7620"/>
                                  <wp:docPr id="7178" name="Picture 2">
                                    <a:extLst xmlns:a="http://schemas.openxmlformats.org/drawingml/2006/main">
                                      <a:ext uri="{FF2B5EF4-FFF2-40B4-BE49-F238E27FC236}">
                                        <a16:creationId xmlns:a16="http://schemas.microsoft.com/office/drawing/2014/main" id="{02C323A6-EF24-2ECF-7C61-CD8727C8AA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a:extLst>
                                              <a:ext uri="{FF2B5EF4-FFF2-40B4-BE49-F238E27FC236}">
                                                <a16:creationId xmlns:a16="http://schemas.microsoft.com/office/drawing/2014/main" id="{02C323A6-EF24-2ECF-7C61-CD8727C8AAD0}"/>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3910" cy="2240280"/>
                                          </a:xfrm>
                                          <a:prstGeom prst="rect">
                                            <a:avLst/>
                                          </a:prstGeom>
                                          <a:noFill/>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9454F" id="_x0000_s1044" type="#_x0000_t202" style="position:absolute;margin-left:-46.8pt;margin-top:364.8pt;width:278.4pt;height:186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">
                <v:textbox>
                  <w:txbxContent>
                    <w:p w14:paraId="0EB182C0" w14:textId="77777777" w:rsidR="00863B37" w:rsidRDefault="00863B37" w:rsidP="00863B37">
                      <w:r w:rsidRPr="00CF3C5F">
                        <w:rPr>
                          <w:noProof/>
                        </w:rPr>
                        <w:drawing>
                          <wp:inline distT="0" distB="0" distL="0" distR="0" wp14:anchorId="36589F87" wp14:editId="00ECC4C8">
                            <wp:extent cx="3343910" cy="2240280"/>
                            <wp:effectExtent l="0" t="0" r="8890" b="7620"/>
                            <wp:docPr id="7178" name="Picture 2">
                              <a:extLst xmlns:a="http://schemas.openxmlformats.org/drawingml/2006/main">
                                <a:ext uri="{FF2B5EF4-FFF2-40B4-BE49-F238E27FC236}">
                                  <a16:creationId xmlns:a16="http://schemas.microsoft.com/office/drawing/2014/main" id="{02C323A6-EF24-2ECF-7C61-CD8727C8AA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a:extLst>
                                        <a:ext uri="{FF2B5EF4-FFF2-40B4-BE49-F238E27FC236}">
                                          <a16:creationId xmlns:a16="http://schemas.microsoft.com/office/drawing/2014/main" id="{02C323A6-EF24-2ECF-7C61-CD8727C8AAD0}"/>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3910" cy="2240280"/>
                                    </a:xfrm>
                                    <a:prstGeom prst="rect">
                                      <a:avLst/>
                                    </a:prstGeom>
                                    <a:noFill/>
                                  </pic:spPr>
                                </pic:pic>
                              </a:graphicData>
                            </a:graphic>
                          </wp:inline>
                        </w:drawing>
                      </w:r>
                    </w:p>
                  </w:txbxContent>
                </v:textbox>
                <w10:wrap type="square"/>
              </v:shape>
            </w:pict>
          </mc:Fallback>
        </mc:AlternateContent>
      </w:r>
      <w:r w:rsidR="00863B37">
        <w:rPr>
          <w:noProof/>
        </w:rPr>
        <mc:AlternateContent>
          <mc:Choice Requires="wps">
            <w:drawing>
              <wp:anchor distT="45720" distB="45720" distL="114300" distR="114300" simplePos="0" relativeHeight="251737088" behindDoc="0" locked="0" layoutInCell="1" allowOverlap="1" wp14:anchorId="79ADF3AB" wp14:editId="2169D39F">
                <wp:simplePos x="0" y="0"/>
                <wp:positionH relativeFrom="column">
                  <wp:posOffset>-556260</wp:posOffset>
                </wp:positionH>
                <wp:positionV relativeFrom="paragraph">
                  <wp:posOffset>358140</wp:posOffset>
                </wp:positionV>
                <wp:extent cx="3451860" cy="2392680"/>
                <wp:effectExtent l="0" t="0" r="15240" b="26670"/>
                <wp:wrapSquare wrapText="bothSides"/>
                <wp:docPr id="71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1860" cy="2392680"/>
                        </a:xfrm>
                        <a:prstGeom prst="rect">
                          <a:avLst/>
                        </a:prstGeom>
                        <a:solidFill>
                          <a:srgbClr val="FFFFFF"/>
                        </a:solidFill>
                        <a:ln w="9525">
                          <a:solidFill>
                            <a:srgbClr val="000000"/>
                          </a:solidFill>
                          <a:miter lim="800000"/>
                          <a:headEnd/>
                          <a:tailEnd/>
                        </a:ln>
                      </wps:spPr>
                      <wps:txbx>
                        <w:txbxContent>
                          <w:p w14:paraId="1645CBC1" w14:textId="77777777" w:rsidR="00863B37" w:rsidRDefault="00863B37" w:rsidP="00863B37">
                            <w:r w:rsidRPr="00462582">
                              <w:rPr>
                                <w:noProof/>
                              </w:rPr>
                              <w:drawing>
                                <wp:inline distT="0" distB="0" distL="0" distR="0" wp14:anchorId="21B82AD0" wp14:editId="314F3143">
                                  <wp:extent cx="3260090" cy="2313709"/>
                                  <wp:effectExtent l="0" t="0" r="0" b="0"/>
                                  <wp:docPr id="7179" name="Picture 2">
                                    <a:extLst xmlns:a="http://schemas.openxmlformats.org/drawingml/2006/main">
                                      <a:ext uri="{FF2B5EF4-FFF2-40B4-BE49-F238E27FC236}">
                                        <a16:creationId xmlns:a16="http://schemas.microsoft.com/office/drawing/2014/main" id="{AA6CA929-8110-E6C8-820A-440852179F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AA6CA929-8110-E6C8-820A-440852179F08}"/>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6389" cy="2318180"/>
                                          </a:xfrm>
                                          <a:prstGeom prst="rect">
                                            <a:avLst/>
                                          </a:prstGeom>
                                          <a:noFill/>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ADF3AB" id="_x0000_s1045" type="#_x0000_t202" style="position:absolute;margin-left:-43.8pt;margin-top:28.2pt;width:271.8pt;height:188.4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">
                <v:textbox>
                  <w:txbxContent>
                    <w:p w14:paraId="1645CBC1" w14:textId="77777777" w:rsidR="00863B37" w:rsidRDefault="00863B37" w:rsidP="00863B37">
                      <w:r w:rsidRPr="00462582">
                        <w:rPr>
                          <w:noProof/>
                        </w:rPr>
                        <w:drawing>
                          <wp:inline distT="0" distB="0" distL="0" distR="0" wp14:anchorId="21B82AD0" wp14:editId="314F3143">
                            <wp:extent cx="3260090" cy="2313709"/>
                            <wp:effectExtent l="0" t="0" r="0" b="0"/>
                            <wp:docPr id="7179" name="Picture 2">
                              <a:extLst xmlns:a="http://schemas.openxmlformats.org/drawingml/2006/main">
                                <a:ext uri="{FF2B5EF4-FFF2-40B4-BE49-F238E27FC236}">
                                  <a16:creationId xmlns:a16="http://schemas.microsoft.com/office/drawing/2014/main" id="{AA6CA929-8110-E6C8-820A-440852179F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AA6CA929-8110-E6C8-820A-440852179F08}"/>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6389" cy="2318180"/>
                                    </a:xfrm>
                                    <a:prstGeom prst="rect">
                                      <a:avLst/>
                                    </a:prstGeom>
                                    <a:noFill/>
                                  </pic:spPr>
                                </pic:pic>
                              </a:graphicData>
                            </a:graphic>
                          </wp:inline>
                        </w:drawing>
                      </w:r>
                    </w:p>
                  </w:txbxContent>
                </v:textbox>
                <w10:wrap type="square"/>
              </v:shape>
            </w:pict>
          </mc:Fallback>
        </mc:AlternateContent>
      </w:r>
    </w:p>
    <w:p w14:paraId="32D00C48" w14:textId="3A2D4A17" w:rsidR="00863B37" w:rsidRDefault="0050763D" w:rsidP="007143C5">
      <w:r>
        <w:rPr>
          <w:noProof/>
        </w:rPr>
        <w:lastRenderedPageBreak/>
        <mc:AlternateContent>
          <mc:Choice Requires="wps">
            <w:drawing>
              <wp:anchor distT="45720" distB="45720" distL="114300" distR="114300" simplePos="0" relativeHeight="251763712" behindDoc="0" locked="0" layoutInCell="1" allowOverlap="1" wp14:anchorId="7CBC7BB1" wp14:editId="7B5D5382">
                <wp:simplePos x="0" y="0"/>
                <wp:positionH relativeFrom="column">
                  <wp:posOffset>-662940</wp:posOffset>
                </wp:positionH>
                <wp:positionV relativeFrom="paragraph">
                  <wp:posOffset>0</wp:posOffset>
                </wp:positionV>
                <wp:extent cx="3604260" cy="9083040"/>
                <wp:effectExtent l="0" t="0" r="15240" b="22860"/>
                <wp:wrapSquare wrapText="bothSides"/>
                <wp:docPr id="7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4260" cy="9083040"/>
                        </a:xfrm>
                        <a:prstGeom prst="rect">
                          <a:avLst/>
                        </a:prstGeom>
                        <a:solidFill>
                          <a:srgbClr val="FFFFFF"/>
                        </a:solidFill>
                        <a:ln w="9525">
                          <a:solidFill>
                            <a:srgbClr val="000000"/>
                          </a:solidFill>
                          <a:miter lim="800000"/>
                          <a:headEnd/>
                          <a:tailEnd/>
                        </a:ln>
                      </wps:spPr>
                      <wps:txbx>
                        <w:txbxContent>
                          <w:p w14:paraId="28F15DE0" w14:textId="41391C8C" w:rsidR="00A653ED" w:rsidRDefault="00A653ED" w:rsidP="00A653ED">
                            <w:pPr>
                              <w:rPr>
                                <w:rStyle w:val="Strong"/>
                                <w:rFonts w:cstheme="minorHAnsi"/>
                                <w:color w:val="0D0D0D" w:themeColor="text1" w:themeTint="F2"/>
                                <w:sz w:val="28"/>
                                <w:szCs w:val="28"/>
                                <w:u w:val="single"/>
                              </w:rPr>
                            </w:pPr>
                            <w:r>
                              <w:rPr>
                                <w:rStyle w:val="Strong"/>
                                <w:rFonts w:cstheme="minorHAnsi"/>
                                <w:color w:val="0D0D0D" w:themeColor="text1" w:themeTint="F2"/>
                                <w:sz w:val="28"/>
                                <w:szCs w:val="28"/>
                                <w:u w:val="single"/>
                              </w:rPr>
                              <w:t xml:space="preserve">OBSERVATION </w:t>
                            </w:r>
                            <w:r w:rsidR="00AC0BB6">
                              <w:rPr>
                                <w:rStyle w:val="Strong"/>
                                <w:rFonts w:cstheme="minorHAnsi"/>
                                <w:color w:val="0D0D0D" w:themeColor="text1" w:themeTint="F2"/>
                                <w:sz w:val="28"/>
                                <w:szCs w:val="28"/>
                                <w:u w:val="single"/>
                              </w:rPr>
                              <w:t xml:space="preserve">9 </w:t>
                            </w:r>
                            <w:r>
                              <w:rPr>
                                <w:rStyle w:val="Strong"/>
                                <w:rFonts w:cstheme="minorHAnsi"/>
                                <w:color w:val="0D0D0D" w:themeColor="text1" w:themeTint="F2"/>
                                <w:sz w:val="28"/>
                                <w:szCs w:val="28"/>
                                <w:u w:val="single"/>
                              </w:rPr>
                              <w:t>:</w:t>
                            </w:r>
                          </w:p>
                          <w:p w14:paraId="44CBC3E3" w14:textId="77777777" w:rsidR="009E4281" w:rsidRDefault="009E4281"/>
                          <w:p w14:paraId="22C768E0" w14:textId="5D197709" w:rsidR="0022420E" w:rsidRDefault="0022420E"/>
                          <w:p w14:paraId="6FB6FF74" w14:textId="77777777" w:rsidR="00CB3B59" w:rsidRDefault="00CB3B59"/>
                          <w:p w14:paraId="37A6E7B0" w14:textId="77777777" w:rsidR="00CB3B59" w:rsidRDefault="00CB3B59"/>
                          <w:p w14:paraId="0B99B8F2" w14:textId="77777777" w:rsidR="00CB3B59" w:rsidRDefault="00CB3B59"/>
                          <w:p w14:paraId="234987C9" w14:textId="77777777" w:rsidR="00CB3B59" w:rsidRDefault="00CB3B59"/>
                          <w:p w14:paraId="0B7C8019" w14:textId="77777777" w:rsidR="00CB3B59" w:rsidRDefault="00CB3B59"/>
                          <w:p w14:paraId="4EBE5B57" w14:textId="77777777" w:rsidR="00CB3B59" w:rsidRDefault="00CB3B59"/>
                          <w:p w14:paraId="0B29C49E" w14:textId="77777777" w:rsidR="00CB3B59" w:rsidRDefault="00CB3B59"/>
                          <w:p w14:paraId="345A9915" w14:textId="77777777" w:rsidR="00CB3B59" w:rsidRDefault="00CB3B59"/>
                          <w:p w14:paraId="7158F9DF" w14:textId="77777777" w:rsidR="00CB3B59" w:rsidRDefault="00CB3B59"/>
                          <w:p w14:paraId="52E68259" w14:textId="77777777" w:rsidR="00CB3B59" w:rsidRDefault="00CB3B59"/>
                          <w:p w14:paraId="1D5BC13D" w14:textId="77777777" w:rsidR="00CB3B59" w:rsidRDefault="00CB3B59"/>
                          <w:p w14:paraId="7DE130B4" w14:textId="77777777" w:rsidR="00CB3B59" w:rsidRDefault="00CB3B59"/>
                          <w:p w14:paraId="44F62E98" w14:textId="77777777" w:rsidR="00AC0BB6" w:rsidRPr="00AC0BB6" w:rsidRDefault="00AC0BB6" w:rsidP="00AC0BB6">
                            <w:pPr>
                              <w:rPr>
                                <w:sz w:val="24"/>
                                <w:szCs w:val="24"/>
                              </w:rPr>
                            </w:pPr>
                          </w:p>
                          <w:p w14:paraId="026424A6" w14:textId="7C00C799" w:rsidR="00AC0BB6" w:rsidRPr="00AC0BB6" w:rsidRDefault="00AC0BB6" w:rsidP="00AC0BB6">
                            <w:pPr>
                              <w:rPr>
                                <w:sz w:val="24"/>
                                <w:szCs w:val="24"/>
                                <w:lang w:val="en-IN"/>
                              </w:rPr>
                            </w:pPr>
                            <w:r w:rsidRPr="00AC0BB6">
                              <w:rPr>
                                <w:sz w:val="24"/>
                                <w:szCs w:val="24"/>
                              </w:rPr>
                              <w:t>The above pie chart shows that the most downloaded content rating is "Everyone 10+ " as it acquires 37.7% of area in pie chart , it could be a very useful information for App Devs as they would focus more on building apps that falls in this content rating.</w:t>
                            </w:r>
                          </w:p>
                          <w:p w14:paraId="56DEABC0" w14:textId="77777777" w:rsidR="00AC0BB6" w:rsidRDefault="00AC0BB6" w:rsidP="00AC0BB6">
                            <w:pPr>
                              <w:rPr>
                                <w:sz w:val="24"/>
                                <w:szCs w:val="24"/>
                              </w:rPr>
                            </w:pPr>
                            <w:r w:rsidRPr="00AC0BB6">
                              <w:rPr>
                                <w:sz w:val="24"/>
                                <w:szCs w:val="24"/>
                              </w:rPr>
                              <w:t>We can also notice that content ratings "Unrated" and "Adults only 18+" are the least downloaded categories , this is a bit surprising because of the fact that "Adults only 18+" was the highest rated content rating in our previous analysis yet it's not the most downloaded one and now it's clear that due to low number of installs the average ratings has spiked up .</w:t>
                            </w:r>
                          </w:p>
                          <w:p w14:paraId="176EAB91" w14:textId="77777777" w:rsidR="00AC0BB6" w:rsidRDefault="00AC0BB6" w:rsidP="00AC0BB6">
                            <w:pPr>
                              <w:rPr>
                                <w:sz w:val="24"/>
                                <w:szCs w:val="24"/>
                              </w:rPr>
                            </w:pPr>
                          </w:p>
                          <w:p w14:paraId="470906FE" w14:textId="229C90D5" w:rsidR="00AC0BB6" w:rsidRDefault="00AC0BB6" w:rsidP="00AC0BB6">
                            <w:pPr>
                              <w:rPr>
                                <w:rStyle w:val="Strong"/>
                                <w:rFonts w:cstheme="minorHAnsi"/>
                                <w:color w:val="0D0D0D" w:themeColor="text1" w:themeTint="F2"/>
                                <w:sz w:val="28"/>
                                <w:szCs w:val="28"/>
                                <w:u w:val="single"/>
                              </w:rPr>
                            </w:pPr>
                            <w:r>
                              <w:rPr>
                                <w:rStyle w:val="Strong"/>
                                <w:rFonts w:cstheme="minorHAnsi"/>
                                <w:color w:val="0D0D0D" w:themeColor="text1" w:themeTint="F2"/>
                                <w:sz w:val="28"/>
                                <w:szCs w:val="28"/>
                                <w:u w:val="single"/>
                              </w:rPr>
                              <w:t>OBSERVATION 10 :</w:t>
                            </w:r>
                          </w:p>
                          <w:p w14:paraId="501396B3" w14:textId="77777777" w:rsidR="00AC0BB6" w:rsidRDefault="00AC0BB6" w:rsidP="00AC0BB6">
                            <w:pPr>
                              <w:rPr>
                                <w:rStyle w:val="Strong"/>
                                <w:rFonts w:cstheme="minorHAnsi"/>
                                <w:color w:val="0D0D0D" w:themeColor="text1" w:themeTint="F2"/>
                                <w:sz w:val="28"/>
                                <w:szCs w:val="28"/>
                                <w:u w:val="single"/>
                              </w:rPr>
                            </w:pPr>
                          </w:p>
                          <w:p w14:paraId="440B8BD2" w14:textId="77777777" w:rsidR="00AC0BB6" w:rsidRPr="00AC0BB6" w:rsidRDefault="00AC0BB6" w:rsidP="00AC0BB6">
                            <w:pPr>
                              <w:rPr>
                                <w:sz w:val="24"/>
                                <w:szCs w:val="24"/>
                                <w:lang w:val="en-IN"/>
                              </w:rPr>
                            </w:pPr>
                          </w:p>
                          <w:p w14:paraId="47C3F57F" w14:textId="77777777" w:rsidR="00CB3B59" w:rsidRDefault="00CB3B59"/>
                          <w:p w14:paraId="7B09F181" w14:textId="77777777" w:rsidR="00A971E5" w:rsidRDefault="00A971E5"/>
                          <w:p w14:paraId="3945DD65" w14:textId="77777777" w:rsidR="00A971E5" w:rsidRDefault="00A971E5"/>
                          <w:p w14:paraId="0BB438B3" w14:textId="77777777" w:rsidR="00A971E5" w:rsidRDefault="00A971E5"/>
                          <w:p w14:paraId="5F4B6919" w14:textId="77777777" w:rsidR="00A971E5" w:rsidRDefault="00A971E5"/>
                          <w:p w14:paraId="3FB233AE" w14:textId="77777777" w:rsidR="00A971E5" w:rsidRDefault="00A971E5"/>
                          <w:p w14:paraId="5BFB0A89" w14:textId="77777777" w:rsidR="00A971E5" w:rsidRDefault="00A971E5"/>
                          <w:p w14:paraId="7126F252" w14:textId="77777777" w:rsidR="00A971E5" w:rsidRDefault="00A971E5"/>
                          <w:p w14:paraId="59B2F1D0" w14:textId="77777777" w:rsidR="00A971E5" w:rsidRDefault="00A971E5"/>
                          <w:p w14:paraId="6C0B3103" w14:textId="77777777" w:rsidR="00FC4982" w:rsidRDefault="00FC4982" w:rsidP="00FC4982">
                            <w:pPr>
                              <w:rPr>
                                <w:sz w:val="24"/>
                                <w:szCs w:val="24"/>
                              </w:rPr>
                            </w:pPr>
                          </w:p>
                          <w:p w14:paraId="3F2EAC41" w14:textId="202FFD0A" w:rsidR="00FC4982" w:rsidRPr="00FC4982" w:rsidRDefault="00FC4982" w:rsidP="00FC4982">
                            <w:pPr>
                              <w:rPr>
                                <w:sz w:val="24"/>
                                <w:szCs w:val="24"/>
                                <w:lang w:val="en-IN"/>
                              </w:rPr>
                            </w:pPr>
                            <w:r w:rsidRPr="00FC4982">
                              <w:rPr>
                                <w:sz w:val="24"/>
                                <w:szCs w:val="24"/>
                              </w:rPr>
                              <w:t>The vast majority of apps present on google play store are free as we can see from above pie chart ,Free apps(92.6%) are dominating Paid apps(7.4%) because users prefer apps that are free, it's quite understandable from here why devs focus more on building free apps rather than paid.</w:t>
                            </w:r>
                          </w:p>
                          <w:p w14:paraId="5E01AB88" w14:textId="77777777" w:rsidR="00A971E5" w:rsidRDefault="00A971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C7BB1" id="_x0000_s1046" type="#_x0000_t202" style="position:absolute;margin-left:-52.2pt;margin-top:0;width:283.8pt;height:715.2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">
                <v:textbox>
                  <w:txbxContent>
                    <w:p w14:paraId="28F15DE0" w14:textId="41391C8C" w:rsidR="00A653ED" w:rsidRDefault="00A653ED" w:rsidP="00A653ED">
                      <w:pPr>
                        <w:rPr>
                          <w:rStyle w:val="Strong"/>
                          <w:rFonts w:cstheme="minorHAnsi"/>
                          <w:color w:val="0D0D0D" w:themeColor="text1" w:themeTint="F2"/>
                          <w:sz w:val="28"/>
                          <w:szCs w:val="28"/>
                          <w:u w:val="single"/>
                        </w:rPr>
                      </w:pPr>
                      <w:r>
                        <w:rPr>
                          <w:rStyle w:val="Strong"/>
                          <w:rFonts w:cstheme="minorHAnsi"/>
                          <w:color w:val="0D0D0D" w:themeColor="text1" w:themeTint="F2"/>
                          <w:sz w:val="28"/>
                          <w:szCs w:val="28"/>
                          <w:u w:val="single"/>
                        </w:rPr>
                        <w:t xml:space="preserve">OBSERVATION </w:t>
                      </w:r>
                      <w:r w:rsidR="00AC0BB6">
                        <w:rPr>
                          <w:rStyle w:val="Strong"/>
                          <w:rFonts w:cstheme="minorHAnsi"/>
                          <w:color w:val="0D0D0D" w:themeColor="text1" w:themeTint="F2"/>
                          <w:sz w:val="28"/>
                          <w:szCs w:val="28"/>
                          <w:u w:val="single"/>
                        </w:rPr>
                        <w:t xml:space="preserve">9 </w:t>
                      </w:r>
                      <w:r>
                        <w:rPr>
                          <w:rStyle w:val="Strong"/>
                          <w:rFonts w:cstheme="minorHAnsi"/>
                          <w:color w:val="0D0D0D" w:themeColor="text1" w:themeTint="F2"/>
                          <w:sz w:val="28"/>
                          <w:szCs w:val="28"/>
                          <w:u w:val="single"/>
                        </w:rPr>
                        <w:t>:</w:t>
                      </w:r>
                    </w:p>
                    <w:p w14:paraId="44CBC3E3" w14:textId="77777777" w:rsidR="009E4281" w:rsidRDefault="009E4281"/>
                    <w:p w14:paraId="22C768E0" w14:textId="5D197709" w:rsidR="0022420E" w:rsidRDefault="0022420E"/>
                    <w:p w14:paraId="6FB6FF74" w14:textId="77777777" w:rsidR="00CB3B59" w:rsidRDefault="00CB3B59"/>
                    <w:p w14:paraId="37A6E7B0" w14:textId="77777777" w:rsidR="00CB3B59" w:rsidRDefault="00CB3B59"/>
                    <w:p w14:paraId="0B99B8F2" w14:textId="77777777" w:rsidR="00CB3B59" w:rsidRDefault="00CB3B59"/>
                    <w:p w14:paraId="234987C9" w14:textId="77777777" w:rsidR="00CB3B59" w:rsidRDefault="00CB3B59"/>
                    <w:p w14:paraId="0B7C8019" w14:textId="77777777" w:rsidR="00CB3B59" w:rsidRDefault="00CB3B59"/>
                    <w:p w14:paraId="4EBE5B57" w14:textId="77777777" w:rsidR="00CB3B59" w:rsidRDefault="00CB3B59"/>
                    <w:p w14:paraId="0B29C49E" w14:textId="77777777" w:rsidR="00CB3B59" w:rsidRDefault="00CB3B59"/>
                    <w:p w14:paraId="345A9915" w14:textId="77777777" w:rsidR="00CB3B59" w:rsidRDefault="00CB3B59"/>
                    <w:p w14:paraId="7158F9DF" w14:textId="77777777" w:rsidR="00CB3B59" w:rsidRDefault="00CB3B59"/>
                    <w:p w14:paraId="52E68259" w14:textId="77777777" w:rsidR="00CB3B59" w:rsidRDefault="00CB3B59"/>
                    <w:p w14:paraId="1D5BC13D" w14:textId="77777777" w:rsidR="00CB3B59" w:rsidRDefault="00CB3B59"/>
                    <w:p w14:paraId="7DE130B4" w14:textId="77777777" w:rsidR="00CB3B59" w:rsidRDefault="00CB3B59"/>
                    <w:p w14:paraId="44F62E98" w14:textId="77777777" w:rsidR="00AC0BB6" w:rsidRPr="00AC0BB6" w:rsidRDefault="00AC0BB6" w:rsidP="00AC0BB6">
                      <w:pPr>
                        <w:rPr>
                          <w:sz w:val="24"/>
                          <w:szCs w:val="24"/>
                        </w:rPr>
                      </w:pPr>
                    </w:p>
                    <w:p w14:paraId="026424A6" w14:textId="7C00C799" w:rsidR="00AC0BB6" w:rsidRPr="00AC0BB6" w:rsidRDefault="00AC0BB6" w:rsidP="00AC0BB6">
                      <w:pPr>
                        <w:rPr>
                          <w:sz w:val="24"/>
                          <w:szCs w:val="24"/>
                          <w:lang w:val="en-IN"/>
                        </w:rPr>
                      </w:pPr>
                      <w:r w:rsidRPr="00AC0BB6">
                        <w:rPr>
                          <w:sz w:val="24"/>
                          <w:szCs w:val="24"/>
                        </w:rPr>
                        <w:t>The above pie chart shows that the most downloaded content rating is "Everyone 10+ " as it acquires 37.7% of area in pie chart , it could be a very useful information for App Devs as they would focus more on building apps that falls in this content rating.</w:t>
                      </w:r>
                    </w:p>
                    <w:p w14:paraId="56DEABC0" w14:textId="77777777" w:rsidR="00AC0BB6" w:rsidRDefault="00AC0BB6" w:rsidP="00AC0BB6">
                      <w:pPr>
                        <w:rPr>
                          <w:sz w:val="24"/>
                          <w:szCs w:val="24"/>
                        </w:rPr>
                      </w:pPr>
                      <w:r w:rsidRPr="00AC0BB6">
                        <w:rPr>
                          <w:sz w:val="24"/>
                          <w:szCs w:val="24"/>
                        </w:rPr>
                        <w:t>We can also notice that content ratings "Unrated" and "Adults only 18+" are the least downloaded categories , this is a bit surprising because of the fact that "Adults only 18+" was the highest rated content rating in our previous analysis yet it's not the most downloaded one and now it's clear that due to low number of installs the average ratings has spiked up .</w:t>
                      </w:r>
                    </w:p>
                    <w:p w14:paraId="176EAB91" w14:textId="77777777" w:rsidR="00AC0BB6" w:rsidRDefault="00AC0BB6" w:rsidP="00AC0BB6">
                      <w:pPr>
                        <w:rPr>
                          <w:sz w:val="24"/>
                          <w:szCs w:val="24"/>
                        </w:rPr>
                      </w:pPr>
                    </w:p>
                    <w:p w14:paraId="470906FE" w14:textId="229C90D5" w:rsidR="00AC0BB6" w:rsidRDefault="00AC0BB6" w:rsidP="00AC0BB6">
                      <w:pPr>
                        <w:rPr>
                          <w:rStyle w:val="Strong"/>
                          <w:rFonts w:cstheme="minorHAnsi"/>
                          <w:color w:val="0D0D0D" w:themeColor="text1" w:themeTint="F2"/>
                          <w:sz w:val="28"/>
                          <w:szCs w:val="28"/>
                          <w:u w:val="single"/>
                        </w:rPr>
                      </w:pPr>
                      <w:r>
                        <w:rPr>
                          <w:rStyle w:val="Strong"/>
                          <w:rFonts w:cstheme="minorHAnsi"/>
                          <w:color w:val="0D0D0D" w:themeColor="text1" w:themeTint="F2"/>
                          <w:sz w:val="28"/>
                          <w:szCs w:val="28"/>
                          <w:u w:val="single"/>
                        </w:rPr>
                        <w:t>OBSERVATION 10 :</w:t>
                      </w:r>
                    </w:p>
                    <w:p w14:paraId="501396B3" w14:textId="77777777" w:rsidR="00AC0BB6" w:rsidRDefault="00AC0BB6" w:rsidP="00AC0BB6">
                      <w:pPr>
                        <w:rPr>
                          <w:rStyle w:val="Strong"/>
                          <w:rFonts w:cstheme="minorHAnsi"/>
                          <w:color w:val="0D0D0D" w:themeColor="text1" w:themeTint="F2"/>
                          <w:sz w:val="28"/>
                          <w:szCs w:val="28"/>
                          <w:u w:val="single"/>
                        </w:rPr>
                      </w:pPr>
                    </w:p>
                    <w:p w14:paraId="440B8BD2" w14:textId="77777777" w:rsidR="00AC0BB6" w:rsidRPr="00AC0BB6" w:rsidRDefault="00AC0BB6" w:rsidP="00AC0BB6">
                      <w:pPr>
                        <w:rPr>
                          <w:sz w:val="24"/>
                          <w:szCs w:val="24"/>
                          <w:lang w:val="en-IN"/>
                        </w:rPr>
                      </w:pPr>
                    </w:p>
                    <w:p w14:paraId="47C3F57F" w14:textId="77777777" w:rsidR="00CB3B59" w:rsidRDefault="00CB3B59"/>
                    <w:p w14:paraId="7B09F181" w14:textId="77777777" w:rsidR="00A971E5" w:rsidRDefault="00A971E5"/>
                    <w:p w14:paraId="3945DD65" w14:textId="77777777" w:rsidR="00A971E5" w:rsidRDefault="00A971E5"/>
                    <w:p w14:paraId="0BB438B3" w14:textId="77777777" w:rsidR="00A971E5" w:rsidRDefault="00A971E5"/>
                    <w:p w14:paraId="5F4B6919" w14:textId="77777777" w:rsidR="00A971E5" w:rsidRDefault="00A971E5"/>
                    <w:p w14:paraId="3FB233AE" w14:textId="77777777" w:rsidR="00A971E5" w:rsidRDefault="00A971E5"/>
                    <w:p w14:paraId="5BFB0A89" w14:textId="77777777" w:rsidR="00A971E5" w:rsidRDefault="00A971E5"/>
                    <w:p w14:paraId="7126F252" w14:textId="77777777" w:rsidR="00A971E5" w:rsidRDefault="00A971E5"/>
                    <w:p w14:paraId="59B2F1D0" w14:textId="77777777" w:rsidR="00A971E5" w:rsidRDefault="00A971E5"/>
                    <w:p w14:paraId="6C0B3103" w14:textId="77777777" w:rsidR="00FC4982" w:rsidRDefault="00FC4982" w:rsidP="00FC4982">
                      <w:pPr>
                        <w:rPr>
                          <w:sz w:val="24"/>
                          <w:szCs w:val="24"/>
                        </w:rPr>
                      </w:pPr>
                    </w:p>
                    <w:p w14:paraId="3F2EAC41" w14:textId="202FFD0A" w:rsidR="00FC4982" w:rsidRPr="00FC4982" w:rsidRDefault="00FC4982" w:rsidP="00FC4982">
                      <w:pPr>
                        <w:rPr>
                          <w:sz w:val="24"/>
                          <w:szCs w:val="24"/>
                          <w:lang w:val="en-IN"/>
                        </w:rPr>
                      </w:pPr>
                      <w:r w:rsidRPr="00FC4982">
                        <w:rPr>
                          <w:sz w:val="24"/>
                          <w:szCs w:val="24"/>
                        </w:rPr>
                        <w:t>The vast majority of apps present on google play store are free as we can see from above pie chart ,Free apps(92.6%) are dominating Paid apps(7.4%) because users prefer apps that are free, it's quite understandable from here why devs focus more on building free apps rather than paid.</w:t>
                      </w:r>
                    </w:p>
                    <w:p w14:paraId="5E01AB88" w14:textId="77777777" w:rsidR="00A971E5" w:rsidRDefault="00A971E5"/>
                  </w:txbxContent>
                </v:textbox>
                <w10:wrap type="square"/>
              </v:shape>
            </w:pict>
          </mc:Fallback>
        </mc:AlternateContent>
      </w:r>
      <w:r w:rsidR="00B911FD">
        <w:rPr>
          <w:noProof/>
        </w:rPr>
        <mc:AlternateContent>
          <mc:Choice Requires="wps">
            <w:drawing>
              <wp:anchor distT="45720" distB="45720" distL="114300" distR="114300" simplePos="0" relativeHeight="251765760" behindDoc="0" locked="0" layoutInCell="1" allowOverlap="1" wp14:anchorId="083EE625" wp14:editId="1933DE01">
                <wp:simplePos x="0" y="0"/>
                <wp:positionH relativeFrom="column">
                  <wp:posOffset>2933700</wp:posOffset>
                </wp:positionH>
                <wp:positionV relativeFrom="paragraph">
                  <wp:posOffset>0</wp:posOffset>
                </wp:positionV>
                <wp:extent cx="3489960" cy="9083040"/>
                <wp:effectExtent l="0" t="0" r="15240" b="22860"/>
                <wp:wrapSquare wrapText="bothSides"/>
                <wp:docPr id="7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9960" cy="9083040"/>
                        </a:xfrm>
                        <a:prstGeom prst="rect">
                          <a:avLst/>
                        </a:prstGeom>
                        <a:solidFill>
                          <a:srgbClr val="FFFFFF"/>
                        </a:solidFill>
                        <a:ln w="9525">
                          <a:solidFill>
                            <a:srgbClr val="000000"/>
                          </a:solidFill>
                          <a:miter lim="800000"/>
                          <a:headEnd/>
                          <a:tailEnd/>
                        </a:ln>
                      </wps:spPr>
                      <wps:txbx>
                        <w:txbxContent>
                          <w:p w14:paraId="11EFB26E" w14:textId="4501D828" w:rsidR="00FC4982" w:rsidRDefault="00FC4982" w:rsidP="00FC4982">
                            <w:pPr>
                              <w:rPr>
                                <w:rStyle w:val="Strong"/>
                                <w:rFonts w:cstheme="minorHAnsi"/>
                                <w:color w:val="0D0D0D" w:themeColor="text1" w:themeTint="F2"/>
                                <w:sz w:val="28"/>
                                <w:szCs w:val="28"/>
                                <w:u w:val="single"/>
                              </w:rPr>
                            </w:pPr>
                            <w:r>
                              <w:rPr>
                                <w:rStyle w:val="Strong"/>
                                <w:rFonts w:cstheme="minorHAnsi"/>
                                <w:color w:val="0D0D0D" w:themeColor="text1" w:themeTint="F2"/>
                                <w:sz w:val="28"/>
                                <w:szCs w:val="28"/>
                                <w:u w:val="single"/>
                              </w:rPr>
                              <w:t>OBSERVATION 11 :</w:t>
                            </w:r>
                          </w:p>
                          <w:p w14:paraId="6E0B33E8" w14:textId="77777777" w:rsidR="00FC4982" w:rsidRDefault="00FC4982" w:rsidP="00FC4982">
                            <w:pPr>
                              <w:rPr>
                                <w:rStyle w:val="Strong"/>
                                <w:rFonts w:cstheme="minorHAnsi"/>
                                <w:color w:val="0D0D0D" w:themeColor="text1" w:themeTint="F2"/>
                                <w:sz w:val="28"/>
                                <w:szCs w:val="28"/>
                                <w:u w:val="single"/>
                              </w:rPr>
                            </w:pPr>
                          </w:p>
                          <w:p w14:paraId="1C2F3683" w14:textId="15F3CEA9" w:rsidR="000E5DE9" w:rsidRDefault="000E5DE9"/>
                          <w:p w14:paraId="7522C51A" w14:textId="77777777" w:rsidR="00075A85" w:rsidRDefault="00075A85"/>
                          <w:p w14:paraId="686299AE" w14:textId="77777777" w:rsidR="00075A85" w:rsidRDefault="00075A85"/>
                          <w:p w14:paraId="29C53B9C" w14:textId="77777777" w:rsidR="00075A85" w:rsidRDefault="00075A85"/>
                          <w:p w14:paraId="40173466" w14:textId="77777777" w:rsidR="00075A85" w:rsidRDefault="00075A85"/>
                          <w:p w14:paraId="60B634DF" w14:textId="77777777" w:rsidR="00075A85" w:rsidRDefault="00075A85"/>
                          <w:p w14:paraId="1A5B8FCA" w14:textId="77777777" w:rsidR="00075A85" w:rsidRDefault="00075A85"/>
                          <w:p w14:paraId="58D068E8" w14:textId="77777777" w:rsidR="00075A85" w:rsidRDefault="00075A85"/>
                          <w:p w14:paraId="41157893" w14:textId="77777777" w:rsidR="00075A85" w:rsidRDefault="00075A85"/>
                          <w:p w14:paraId="206CE7C2" w14:textId="77777777" w:rsidR="00075A85" w:rsidRDefault="00075A85"/>
                          <w:p w14:paraId="6282C87B" w14:textId="77777777" w:rsidR="00075A85" w:rsidRDefault="00075A85"/>
                          <w:p w14:paraId="3D421FC7" w14:textId="77777777" w:rsidR="00075A85" w:rsidRDefault="00075A85"/>
                          <w:p w14:paraId="65805393" w14:textId="77777777" w:rsidR="00075A85" w:rsidRDefault="00075A85"/>
                          <w:p w14:paraId="78AAFBAF" w14:textId="77777777" w:rsidR="00075A85" w:rsidRPr="00075A85" w:rsidRDefault="00075A85" w:rsidP="00075A85">
                            <w:pPr>
                              <w:rPr>
                                <w:sz w:val="24"/>
                                <w:szCs w:val="24"/>
                                <w:lang w:val="en-IN"/>
                              </w:rPr>
                            </w:pPr>
                            <w:r w:rsidRPr="00075A85">
                              <w:rPr>
                                <w:sz w:val="24"/>
                                <w:szCs w:val="24"/>
                              </w:rPr>
                              <w:t>From the above kdeplot it's clear that the probability of an app being rated above 4 stars on play store is high if the app is free as users prefer free app against paid ones.</w:t>
                            </w:r>
                          </w:p>
                          <w:p w14:paraId="52866FAB" w14:textId="77777777" w:rsidR="00075A85" w:rsidRPr="00075A85" w:rsidRDefault="00075A85" w:rsidP="00075A85">
                            <w:pPr>
                              <w:rPr>
                                <w:sz w:val="24"/>
                                <w:szCs w:val="24"/>
                                <w:lang w:val="en-IN"/>
                              </w:rPr>
                            </w:pPr>
                            <w:r w:rsidRPr="00075A85">
                              <w:rPr>
                                <w:sz w:val="24"/>
                                <w:szCs w:val="24"/>
                              </w:rPr>
                              <w:t>The probability density of a paid app being rated above 4 stars is extremely low as we can see in above kde plot, that might be because of lack of users using paid apps.</w:t>
                            </w:r>
                          </w:p>
                          <w:p w14:paraId="0EFA1592" w14:textId="09F95E6C" w:rsidR="00B911FD" w:rsidRPr="00B911FD" w:rsidRDefault="00075A85">
                            <w:pPr>
                              <w:rPr>
                                <w:sz w:val="24"/>
                                <w:szCs w:val="24"/>
                              </w:rPr>
                            </w:pPr>
                            <w:r w:rsidRPr="00075A85">
                              <w:rPr>
                                <w:sz w:val="24"/>
                                <w:szCs w:val="24"/>
                              </w:rPr>
                              <w:t>So app devs should focus more on making free apps or affordable paid apps so more users could download them.</w:t>
                            </w:r>
                          </w:p>
                          <w:p w14:paraId="6CE6EFE4" w14:textId="10FA1EE2" w:rsidR="00075A85" w:rsidRDefault="00075A85" w:rsidP="00075A85">
                            <w:pPr>
                              <w:rPr>
                                <w:rStyle w:val="Strong"/>
                                <w:rFonts w:cstheme="minorHAnsi"/>
                                <w:color w:val="0D0D0D" w:themeColor="text1" w:themeTint="F2"/>
                                <w:sz w:val="28"/>
                                <w:szCs w:val="28"/>
                                <w:u w:val="single"/>
                              </w:rPr>
                            </w:pPr>
                            <w:r>
                              <w:rPr>
                                <w:rStyle w:val="Strong"/>
                                <w:rFonts w:cstheme="minorHAnsi"/>
                                <w:color w:val="0D0D0D" w:themeColor="text1" w:themeTint="F2"/>
                                <w:sz w:val="28"/>
                                <w:szCs w:val="28"/>
                                <w:u w:val="single"/>
                              </w:rPr>
                              <w:t>OBSERVATION 12 :</w:t>
                            </w:r>
                          </w:p>
                          <w:p w14:paraId="4982EB3E" w14:textId="77777777" w:rsidR="00075A85" w:rsidRDefault="00075A85" w:rsidP="00075A85">
                            <w:pPr>
                              <w:rPr>
                                <w:rStyle w:val="Strong"/>
                                <w:rFonts w:cstheme="minorHAnsi"/>
                                <w:color w:val="0D0D0D" w:themeColor="text1" w:themeTint="F2"/>
                                <w:sz w:val="28"/>
                                <w:szCs w:val="28"/>
                                <w:u w:val="single"/>
                              </w:rPr>
                            </w:pPr>
                          </w:p>
                          <w:p w14:paraId="4ABD5461" w14:textId="77777777" w:rsidR="00075A85" w:rsidRDefault="00075A85"/>
                          <w:p w14:paraId="38F3CD7B" w14:textId="77777777" w:rsidR="00BC22BD" w:rsidRDefault="00BC22BD"/>
                          <w:p w14:paraId="60DEA8E4" w14:textId="77777777" w:rsidR="00BC22BD" w:rsidRDefault="00BC22BD"/>
                          <w:p w14:paraId="43AED41D" w14:textId="77777777" w:rsidR="00BC22BD" w:rsidRDefault="00BC22BD"/>
                          <w:p w14:paraId="6101CD5F" w14:textId="77777777" w:rsidR="00BC22BD" w:rsidRDefault="00BC22BD"/>
                          <w:p w14:paraId="6EF1D395" w14:textId="77777777" w:rsidR="00BC22BD" w:rsidRDefault="00BC22BD"/>
                          <w:p w14:paraId="46D34036" w14:textId="77777777" w:rsidR="00BC22BD" w:rsidRDefault="00BC22BD"/>
                          <w:p w14:paraId="6171B218" w14:textId="77777777" w:rsidR="00BC22BD" w:rsidRDefault="00BC22BD"/>
                          <w:p w14:paraId="2476ABF0" w14:textId="77777777" w:rsidR="00BC22BD" w:rsidRDefault="00BC22BD"/>
                          <w:p w14:paraId="46217480" w14:textId="77777777" w:rsidR="00BC22BD" w:rsidRDefault="00BC22BD"/>
                          <w:p w14:paraId="22BDEC3D" w14:textId="77777777" w:rsidR="00BC22BD" w:rsidRDefault="00BC22BD" w:rsidP="00BC22BD">
                            <w:pPr>
                              <w:rPr>
                                <w:b/>
                                <w:bCs/>
                              </w:rPr>
                            </w:pPr>
                          </w:p>
                          <w:p w14:paraId="440548E9" w14:textId="2BB025E9" w:rsidR="00BC22BD" w:rsidRPr="00BC22BD" w:rsidRDefault="00BC22BD" w:rsidP="00BC22BD">
                            <w:pPr>
                              <w:rPr>
                                <w:lang w:val="en-IN"/>
                              </w:rPr>
                            </w:pPr>
                            <w:r w:rsidRPr="00BC22BD">
                              <w:t>Above scatterplot shows the correlation between size and ratings and how these two affects each other.As we notice when the size of an app increases the number of ratings or density of rating decreases that's because users avoid installing apps with big size and prefer using apps with smaller size to save data or storage on their phones.After 40mb the rating density is decreasing which indicates in lack of users or lack of</w:t>
                            </w:r>
                            <w:r w:rsidR="00AC5245" w:rsidRPr="00B911FD">
                              <w:t xml:space="preserve"> </w:t>
                            </w:r>
                            <w:r w:rsidRPr="00BC22BD">
                              <w:t>downloads/installs</w:t>
                            </w:r>
                            <w:r w:rsidRPr="00B911FD">
                              <w:t>.</w:t>
                            </w:r>
                            <w:r w:rsidRPr="00BC22BD">
                              <w:t>In case of paid apps the rating density is also slightly decreasing after 50mb which indicates that even paid users don't like apps that are big in size</w:t>
                            </w:r>
                            <w:r w:rsidR="0050763D">
                              <w:t>.</w:t>
                            </w:r>
                          </w:p>
                          <w:p w14:paraId="04EEE1A1" w14:textId="77777777" w:rsidR="00BC22BD" w:rsidRDefault="00BC22B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3EE625" id="_x0000_s1047" type="#_x0000_t202" style="position:absolute;margin-left:231pt;margin-top:0;width:274.8pt;height:715.2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">
                <v:textbox>
                  <w:txbxContent>
                    <w:p w14:paraId="11EFB26E" w14:textId="4501D828" w:rsidR="00FC4982" w:rsidRDefault="00FC4982" w:rsidP="00FC4982">
                      <w:pPr>
                        <w:rPr>
                          <w:rStyle w:val="Strong"/>
                          <w:rFonts w:cstheme="minorHAnsi"/>
                          <w:color w:val="0D0D0D" w:themeColor="text1" w:themeTint="F2"/>
                          <w:sz w:val="28"/>
                          <w:szCs w:val="28"/>
                          <w:u w:val="single"/>
                        </w:rPr>
                      </w:pPr>
                      <w:r>
                        <w:rPr>
                          <w:rStyle w:val="Strong"/>
                          <w:rFonts w:cstheme="minorHAnsi"/>
                          <w:color w:val="0D0D0D" w:themeColor="text1" w:themeTint="F2"/>
                          <w:sz w:val="28"/>
                          <w:szCs w:val="28"/>
                          <w:u w:val="single"/>
                        </w:rPr>
                        <w:t>OBSERVATION 11 :</w:t>
                      </w:r>
                    </w:p>
                    <w:p w14:paraId="6E0B33E8" w14:textId="77777777" w:rsidR="00FC4982" w:rsidRDefault="00FC4982" w:rsidP="00FC4982">
                      <w:pPr>
                        <w:rPr>
                          <w:rStyle w:val="Strong"/>
                          <w:rFonts w:cstheme="minorHAnsi"/>
                          <w:color w:val="0D0D0D" w:themeColor="text1" w:themeTint="F2"/>
                          <w:sz w:val="28"/>
                          <w:szCs w:val="28"/>
                          <w:u w:val="single"/>
                        </w:rPr>
                      </w:pPr>
                    </w:p>
                    <w:p w14:paraId="1C2F3683" w14:textId="15F3CEA9" w:rsidR="000E5DE9" w:rsidRDefault="000E5DE9"/>
                    <w:p w14:paraId="7522C51A" w14:textId="77777777" w:rsidR="00075A85" w:rsidRDefault="00075A85"/>
                    <w:p w14:paraId="686299AE" w14:textId="77777777" w:rsidR="00075A85" w:rsidRDefault="00075A85"/>
                    <w:p w14:paraId="29C53B9C" w14:textId="77777777" w:rsidR="00075A85" w:rsidRDefault="00075A85"/>
                    <w:p w14:paraId="40173466" w14:textId="77777777" w:rsidR="00075A85" w:rsidRDefault="00075A85"/>
                    <w:p w14:paraId="60B634DF" w14:textId="77777777" w:rsidR="00075A85" w:rsidRDefault="00075A85"/>
                    <w:p w14:paraId="1A5B8FCA" w14:textId="77777777" w:rsidR="00075A85" w:rsidRDefault="00075A85"/>
                    <w:p w14:paraId="58D068E8" w14:textId="77777777" w:rsidR="00075A85" w:rsidRDefault="00075A85"/>
                    <w:p w14:paraId="41157893" w14:textId="77777777" w:rsidR="00075A85" w:rsidRDefault="00075A85"/>
                    <w:p w14:paraId="206CE7C2" w14:textId="77777777" w:rsidR="00075A85" w:rsidRDefault="00075A85"/>
                    <w:p w14:paraId="6282C87B" w14:textId="77777777" w:rsidR="00075A85" w:rsidRDefault="00075A85"/>
                    <w:p w14:paraId="3D421FC7" w14:textId="77777777" w:rsidR="00075A85" w:rsidRDefault="00075A85"/>
                    <w:p w14:paraId="65805393" w14:textId="77777777" w:rsidR="00075A85" w:rsidRDefault="00075A85"/>
                    <w:p w14:paraId="78AAFBAF" w14:textId="77777777" w:rsidR="00075A85" w:rsidRPr="00075A85" w:rsidRDefault="00075A85" w:rsidP="00075A85">
                      <w:pPr>
                        <w:rPr>
                          <w:sz w:val="24"/>
                          <w:szCs w:val="24"/>
                          <w:lang w:val="en-IN"/>
                        </w:rPr>
                      </w:pPr>
                      <w:r w:rsidRPr="00075A85">
                        <w:rPr>
                          <w:sz w:val="24"/>
                          <w:szCs w:val="24"/>
                        </w:rPr>
                        <w:t>From the above kdeplot it's clear that the probability of an app being rated above 4 stars on play store is high if the app is free as users prefer free app against paid ones.</w:t>
                      </w:r>
                    </w:p>
                    <w:p w14:paraId="52866FAB" w14:textId="77777777" w:rsidR="00075A85" w:rsidRPr="00075A85" w:rsidRDefault="00075A85" w:rsidP="00075A85">
                      <w:pPr>
                        <w:rPr>
                          <w:sz w:val="24"/>
                          <w:szCs w:val="24"/>
                          <w:lang w:val="en-IN"/>
                        </w:rPr>
                      </w:pPr>
                      <w:r w:rsidRPr="00075A85">
                        <w:rPr>
                          <w:sz w:val="24"/>
                          <w:szCs w:val="24"/>
                        </w:rPr>
                        <w:t>The probability density of a paid app being rated above 4 stars is extremely low as we can see in above kde plot, that might be because of lack of users using paid apps.</w:t>
                      </w:r>
                    </w:p>
                    <w:p w14:paraId="0EFA1592" w14:textId="09F95E6C" w:rsidR="00B911FD" w:rsidRPr="00B911FD" w:rsidRDefault="00075A85">
                      <w:pPr>
                        <w:rPr>
                          <w:sz w:val="24"/>
                          <w:szCs w:val="24"/>
                        </w:rPr>
                      </w:pPr>
                      <w:r w:rsidRPr="00075A85">
                        <w:rPr>
                          <w:sz w:val="24"/>
                          <w:szCs w:val="24"/>
                        </w:rPr>
                        <w:t>So app devs should focus more on making free apps or affordable paid apps so more users could download them.</w:t>
                      </w:r>
                    </w:p>
                    <w:p w14:paraId="6CE6EFE4" w14:textId="10FA1EE2" w:rsidR="00075A85" w:rsidRDefault="00075A85" w:rsidP="00075A85">
                      <w:pPr>
                        <w:rPr>
                          <w:rStyle w:val="Strong"/>
                          <w:rFonts w:cstheme="minorHAnsi"/>
                          <w:color w:val="0D0D0D" w:themeColor="text1" w:themeTint="F2"/>
                          <w:sz w:val="28"/>
                          <w:szCs w:val="28"/>
                          <w:u w:val="single"/>
                        </w:rPr>
                      </w:pPr>
                      <w:r>
                        <w:rPr>
                          <w:rStyle w:val="Strong"/>
                          <w:rFonts w:cstheme="minorHAnsi"/>
                          <w:color w:val="0D0D0D" w:themeColor="text1" w:themeTint="F2"/>
                          <w:sz w:val="28"/>
                          <w:szCs w:val="28"/>
                          <w:u w:val="single"/>
                        </w:rPr>
                        <w:t>OBSERVATION 12 :</w:t>
                      </w:r>
                    </w:p>
                    <w:p w14:paraId="4982EB3E" w14:textId="77777777" w:rsidR="00075A85" w:rsidRDefault="00075A85" w:rsidP="00075A85">
                      <w:pPr>
                        <w:rPr>
                          <w:rStyle w:val="Strong"/>
                          <w:rFonts w:cstheme="minorHAnsi"/>
                          <w:color w:val="0D0D0D" w:themeColor="text1" w:themeTint="F2"/>
                          <w:sz w:val="28"/>
                          <w:szCs w:val="28"/>
                          <w:u w:val="single"/>
                        </w:rPr>
                      </w:pPr>
                    </w:p>
                    <w:p w14:paraId="4ABD5461" w14:textId="77777777" w:rsidR="00075A85" w:rsidRDefault="00075A85"/>
                    <w:p w14:paraId="38F3CD7B" w14:textId="77777777" w:rsidR="00BC22BD" w:rsidRDefault="00BC22BD"/>
                    <w:p w14:paraId="60DEA8E4" w14:textId="77777777" w:rsidR="00BC22BD" w:rsidRDefault="00BC22BD"/>
                    <w:p w14:paraId="43AED41D" w14:textId="77777777" w:rsidR="00BC22BD" w:rsidRDefault="00BC22BD"/>
                    <w:p w14:paraId="6101CD5F" w14:textId="77777777" w:rsidR="00BC22BD" w:rsidRDefault="00BC22BD"/>
                    <w:p w14:paraId="6EF1D395" w14:textId="77777777" w:rsidR="00BC22BD" w:rsidRDefault="00BC22BD"/>
                    <w:p w14:paraId="46D34036" w14:textId="77777777" w:rsidR="00BC22BD" w:rsidRDefault="00BC22BD"/>
                    <w:p w14:paraId="6171B218" w14:textId="77777777" w:rsidR="00BC22BD" w:rsidRDefault="00BC22BD"/>
                    <w:p w14:paraId="2476ABF0" w14:textId="77777777" w:rsidR="00BC22BD" w:rsidRDefault="00BC22BD"/>
                    <w:p w14:paraId="46217480" w14:textId="77777777" w:rsidR="00BC22BD" w:rsidRDefault="00BC22BD"/>
                    <w:p w14:paraId="22BDEC3D" w14:textId="77777777" w:rsidR="00BC22BD" w:rsidRDefault="00BC22BD" w:rsidP="00BC22BD">
                      <w:pPr>
                        <w:rPr>
                          <w:b/>
                          <w:bCs/>
                        </w:rPr>
                      </w:pPr>
                    </w:p>
                    <w:p w14:paraId="440548E9" w14:textId="2BB025E9" w:rsidR="00BC22BD" w:rsidRPr="00BC22BD" w:rsidRDefault="00BC22BD" w:rsidP="00BC22BD">
                      <w:pPr>
                        <w:rPr>
                          <w:lang w:val="en-IN"/>
                        </w:rPr>
                      </w:pPr>
                      <w:r w:rsidRPr="00BC22BD">
                        <w:t>Above scatterplot shows the correlation between size and ratings and how these two affects each other.As we notice when the size of an app increases the number of ratings or density of rating decreases that's because users avoid installing apps with big size and prefer using apps with smaller size to save data or storage on their phones.After 40mb the rating density is decreasing which indicates in lack of users or lack of</w:t>
                      </w:r>
                      <w:r w:rsidR="00AC5245" w:rsidRPr="00B911FD">
                        <w:t xml:space="preserve"> </w:t>
                      </w:r>
                      <w:r w:rsidRPr="00BC22BD">
                        <w:t>downloads/installs</w:t>
                      </w:r>
                      <w:r w:rsidRPr="00B911FD">
                        <w:t>.</w:t>
                      </w:r>
                      <w:r w:rsidRPr="00BC22BD">
                        <w:t>In case of paid apps the rating density is also slightly decreasing after 50mb which indicates that even paid users don't like apps that are big in size</w:t>
                      </w:r>
                      <w:r w:rsidR="0050763D">
                        <w:t>.</w:t>
                      </w:r>
                    </w:p>
                    <w:p w14:paraId="04EEE1A1" w14:textId="77777777" w:rsidR="00BC22BD" w:rsidRDefault="00BC22BD"/>
                  </w:txbxContent>
                </v:textbox>
                <w10:wrap type="square"/>
              </v:shape>
            </w:pict>
          </mc:Fallback>
        </mc:AlternateContent>
      </w:r>
      <w:r w:rsidR="00BC22BD">
        <w:rPr>
          <w:noProof/>
        </w:rPr>
        <mc:AlternateContent>
          <mc:Choice Requires="wps">
            <w:drawing>
              <wp:anchor distT="45720" distB="45720" distL="114300" distR="114300" simplePos="0" relativeHeight="251772928" behindDoc="0" locked="0" layoutInCell="1" allowOverlap="1" wp14:anchorId="4F226A2F" wp14:editId="3712A09E">
                <wp:simplePos x="0" y="0"/>
                <wp:positionH relativeFrom="column">
                  <wp:posOffset>3063240</wp:posOffset>
                </wp:positionH>
                <wp:positionV relativeFrom="paragraph">
                  <wp:posOffset>4998720</wp:posOffset>
                </wp:positionV>
                <wp:extent cx="3299460" cy="1988820"/>
                <wp:effectExtent l="0" t="0" r="15240" b="11430"/>
                <wp:wrapSquare wrapText="bothSides"/>
                <wp:docPr id="7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9460" cy="1988820"/>
                        </a:xfrm>
                        <a:prstGeom prst="rect">
                          <a:avLst/>
                        </a:prstGeom>
                        <a:solidFill>
                          <a:srgbClr val="FFFFFF"/>
                        </a:solidFill>
                        <a:ln w="9525">
                          <a:solidFill>
                            <a:srgbClr val="000000"/>
                          </a:solidFill>
                          <a:miter lim="800000"/>
                          <a:headEnd/>
                          <a:tailEnd/>
                        </a:ln>
                      </wps:spPr>
                      <wps:txbx>
                        <w:txbxContent>
                          <w:p w14:paraId="74C6FBF9" w14:textId="4F5EAAE3" w:rsidR="00075A85" w:rsidRDefault="00383F94">
                            <w:r w:rsidRPr="00383F94">
                              <w:rPr>
                                <w:noProof/>
                              </w:rPr>
                              <w:drawing>
                                <wp:inline distT="0" distB="0" distL="0" distR="0" wp14:anchorId="7DCEB894" wp14:editId="71872DF0">
                                  <wp:extent cx="3131820" cy="1958340"/>
                                  <wp:effectExtent l="0" t="0" r="0" b="3810"/>
                                  <wp:docPr id="11266" name="Picture 2">
                                    <a:extLst xmlns:a="http://schemas.openxmlformats.org/drawingml/2006/main">
                                      <a:ext uri="{FF2B5EF4-FFF2-40B4-BE49-F238E27FC236}">
                                        <a16:creationId xmlns:a16="http://schemas.microsoft.com/office/drawing/2014/main" id="{8E72EAE3-6CC4-37E0-CA99-92FBDC8907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a:extLst>
                                              <a:ext uri="{FF2B5EF4-FFF2-40B4-BE49-F238E27FC236}">
                                                <a16:creationId xmlns:a16="http://schemas.microsoft.com/office/drawing/2014/main" id="{8E72EAE3-6CC4-37E0-CA99-92FBDC8907B0}"/>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31820" cy="1958340"/>
                                          </a:xfrm>
                                          <a:prstGeom prst="rect">
                                            <a:avLst/>
                                          </a:prstGeom>
                                          <a:noFill/>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226A2F" id="_x0000_s1048" type="#_x0000_t202" style="position:absolute;margin-left:241.2pt;margin-top:393.6pt;width:259.8pt;height:156.6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">
                <v:textbox>
                  <w:txbxContent>
                    <w:p w14:paraId="74C6FBF9" w14:textId="4F5EAAE3" w:rsidR="00075A85" w:rsidRDefault="00383F94">
                      <w:r w:rsidRPr="00383F94">
                        <w:rPr>
                          <w:noProof/>
                        </w:rPr>
                        <w:drawing>
                          <wp:inline distT="0" distB="0" distL="0" distR="0" wp14:anchorId="7DCEB894" wp14:editId="71872DF0">
                            <wp:extent cx="3131820" cy="1958340"/>
                            <wp:effectExtent l="0" t="0" r="0" b="3810"/>
                            <wp:docPr id="11266" name="Picture 2">
                              <a:extLst xmlns:a="http://schemas.openxmlformats.org/drawingml/2006/main">
                                <a:ext uri="{FF2B5EF4-FFF2-40B4-BE49-F238E27FC236}">
                                  <a16:creationId xmlns:a16="http://schemas.microsoft.com/office/drawing/2014/main" id="{8E72EAE3-6CC4-37E0-CA99-92FBDC8907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a:extLst>
                                        <a:ext uri="{FF2B5EF4-FFF2-40B4-BE49-F238E27FC236}">
                                          <a16:creationId xmlns:a16="http://schemas.microsoft.com/office/drawing/2014/main" id="{8E72EAE3-6CC4-37E0-CA99-92FBDC8907B0}"/>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31820" cy="1958340"/>
                                    </a:xfrm>
                                    <a:prstGeom prst="rect">
                                      <a:avLst/>
                                    </a:prstGeom>
                                    <a:noFill/>
                                  </pic:spPr>
                                </pic:pic>
                              </a:graphicData>
                            </a:graphic>
                          </wp:inline>
                        </w:drawing>
                      </w:r>
                    </w:p>
                  </w:txbxContent>
                </v:textbox>
                <w10:wrap type="square"/>
              </v:shape>
            </w:pict>
          </mc:Fallback>
        </mc:AlternateContent>
      </w:r>
      <w:r w:rsidR="0014082C">
        <w:rPr>
          <w:noProof/>
        </w:rPr>
        <mc:AlternateContent>
          <mc:Choice Requires="wps">
            <w:drawing>
              <wp:anchor distT="0" distB="0" distL="114300" distR="114300" simplePos="0" relativeHeight="251770880" behindDoc="0" locked="0" layoutInCell="1" allowOverlap="1" wp14:anchorId="037C82EC" wp14:editId="31C02155">
                <wp:simplePos x="0" y="0"/>
                <wp:positionH relativeFrom="column">
                  <wp:posOffset>3017520</wp:posOffset>
                </wp:positionH>
                <wp:positionV relativeFrom="paragraph">
                  <wp:posOffset>434340</wp:posOffset>
                </wp:positionV>
                <wp:extent cx="3276600" cy="2179320"/>
                <wp:effectExtent l="0" t="0" r="19050" b="11430"/>
                <wp:wrapNone/>
                <wp:docPr id="7208" name="Text Box 7208"/>
                <wp:cNvGraphicFramePr/>
                <a:graphic xmlns:a="http://schemas.openxmlformats.org/drawingml/2006/main">
                  <a:graphicData uri="http://schemas.microsoft.com/office/word/2010/wordprocessingShape">
                    <wps:wsp>
                      <wps:cNvSpPr txBox="1"/>
                      <wps:spPr>
                        <a:xfrm>
                          <a:off x="0" y="0"/>
                          <a:ext cx="3276600" cy="2179320"/>
                        </a:xfrm>
                        <a:prstGeom prst="rect">
                          <a:avLst/>
                        </a:prstGeom>
                        <a:solidFill>
                          <a:schemeClr val="lt1"/>
                        </a:solidFill>
                        <a:ln w="6350">
                          <a:solidFill>
                            <a:prstClr val="black"/>
                          </a:solidFill>
                        </a:ln>
                      </wps:spPr>
                      <wps:txbx>
                        <w:txbxContent>
                          <w:p w14:paraId="4390F684" w14:textId="3728EA96" w:rsidR="00FC4982" w:rsidRDefault="0014082C">
                            <w:r w:rsidRPr="0014082C">
                              <w:rPr>
                                <w:noProof/>
                              </w:rPr>
                              <w:drawing>
                                <wp:inline distT="0" distB="0" distL="0" distR="0" wp14:anchorId="37BC574E" wp14:editId="0C93FE65">
                                  <wp:extent cx="3093720" cy="2057400"/>
                                  <wp:effectExtent l="0" t="0" r="0" b="0"/>
                                  <wp:docPr id="10242" name="Picture 2">
                                    <a:extLst xmlns:a="http://schemas.openxmlformats.org/drawingml/2006/main">
                                      <a:ext uri="{FF2B5EF4-FFF2-40B4-BE49-F238E27FC236}">
                                        <a16:creationId xmlns:a16="http://schemas.microsoft.com/office/drawing/2014/main" id="{1C52B4BC-1ACC-D2F5-2D39-3D723F0A63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a:extLst>
                                              <a:ext uri="{FF2B5EF4-FFF2-40B4-BE49-F238E27FC236}">
                                                <a16:creationId xmlns:a16="http://schemas.microsoft.com/office/drawing/2014/main" id="{1C52B4BC-1ACC-D2F5-2D39-3D723F0A6317}"/>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3720" cy="2057400"/>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C82EC" id="Text Box 7208" o:spid="_x0000_s1049" type="#_x0000_t202" style="position:absolute;margin-left:237.6pt;margin-top:34.2pt;width:258pt;height:171.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" fillcolor="white [3201]" strokeweight=".5pt">
                <v:textbox>
                  <w:txbxContent>
                    <w:p w14:paraId="4390F684" w14:textId="3728EA96" w:rsidR="00FC4982" w:rsidRDefault="0014082C">
                      <w:r w:rsidRPr="0014082C">
                        <w:rPr>
                          <w:noProof/>
                        </w:rPr>
                        <w:drawing>
                          <wp:inline distT="0" distB="0" distL="0" distR="0" wp14:anchorId="37BC574E" wp14:editId="0C93FE65">
                            <wp:extent cx="3093720" cy="2057400"/>
                            <wp:effectExtent l="0" t="0" r="0" b="0"/>
                            <wp:docPr id="10242" name="Picture 2">
                              <a:extLst xmlns:a="http://schemas.openxmlformats.org/drawingml/2006/main">
                                <a:ext uri="{FF2B5EF4-FFF2-40B4-BE49-F238E27FC236}">
                                  <a16:creationId xmlns:a16="http://schemas.microsoft.com/office/drawing/2014/main" id="{1C52B4BC-1ACC-D2F5-2D39-3D723F0A63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a:extLst>
                                        <a:ext uri="{FF2B5EF4-FFF2-40B4-BE49-F238E27FC236}">
                                          <a16:creationId xmlns:a16="http://schemas.microsoft.com/office/drawing/2014/main" id="{1C52B4BC-1ACC-D2F5-2D39-3D723F0A6317}"/>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3720" cy="2057400"/>
                                    </a:xfrm>
                                    <a:prstGeom prst="rect">
                                      <a:avLst/>
                                    </a:prstGeom>
                                    <a:noFill/>
                                  </pic:spPr>
                                </pic:pic>
                              </a:graphicData>
                            </a:graphic>
                          </wp:inline>
                        </w:drawing>
                      </w:r>
                    </w:p>
                  </w:txbxContent>
                </v:textbox>
              </v:shape>
            </w:pict>
          </mc:Fallback>
        </mc:AlternateContent>
      </w:r>
      <w:r w:rsidR="00A971E5">
        <w:rPr>
          <w:noProof/>
        </w:rPr>
        <mc:AlternateContent>
          <mc:Choice Requires="wps">
            <w:drawing>
              <wp:anchor distT="45720" distB="45720" distL="114300" distR="114300" simplePos="0" relativeHeight="251769856" behindDoc="0" locked="0" layoutInCell="1" allowOverlap="1" wp14:anchorId="63FCF6A9" wp14:editId="47FB2563">
                <wp:simplePos x="0" y="0"/>
                <wp:positionH relativeFrom="column">
                  <wp:posOffset>-533400</wp:posOffset>
                </wp:positionH>
                <wp:positionV relativeFrom="paragraph">
                  <wp:posOffset>5539740</wp:posOffset>
                </wp:positionV>
                <wp:extent cx="3360420" cy="1821180"/>
                <wp:effectExtent l="0" t="0" r="11430" b="26670"/>
                <wp:wrapSquare wrapText="bothSides"/>
                <wp:docPr id="7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0420" cy="1821180"/>
                        </a:xfrm>
                        <a:prstGeom prst="rect">
                          <a:avLst/>
                        </a:prstGeom>
                        <a:solidFill>
                          <a:srgbClr val="FFFFFF"/>
                        </a:solidFill>
                        <a:ln w="9525">
                          <a:solidFill>
                            <a:srgbClr val="000000"/>
                          </a:solidFill>
                          <a:miter lim="800000"/>
                          <a:headEnd/>
                          <a:tailEnd/>
                        </a:ln>
                      </wps:spPr>
                      <wps:txbx>
                        <w:txbxContent>
                          <w:p w14:paraId="2A5D544D" w14:textId="6390AA26" w:rsidR="00A971E5" w:rsidRDefault="00A971E5">
                            <w:r w:rsidRPr="00A971E5">
                              <w:rPr>
                                <w:noProof/>
                              </w:rPr>
                              <w:drawing>
                                <wp:inline distT="0" distB="0" distL="0" distR="0" wp14:anchorId="3FDC5416" wp14:editId="0292B97F">
                                  <wp:extent cx="2914650" cy="1720850"/>
                                  <wp:effectExtent l="0" t="0" r="0" b="0"/>
                                  <wp:docPr id="9218" name="Picture 2">
                                    <a:extLst xmlns:a="http://schemas.openxmlformats.org/drawingml/2006/main">
                                      <a:ext uri="{FF2B5EF4-FFF2-40B4-BE49-F238E27FC236}">
                                        <a16:creationId xmlns:a16="http://schemas.microsoft.com/office/drawing/2014/main" id="{1B10D8E6-4A1E-5C2F-EAEA-38F7DE73E2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a:extLst>
                                              <a:ext uri="{FF2B5EF4-FFF2-40B4-BE49-F238E27FC236}">
                                                <a16:creationId xmlns:a16="http://schemas.microsoft.com/office/drawing/2014/main" id="{1B10D8E6-4A1E-5C2F-EAEA-38F7DE73E21A}"/>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4650" cy="1720850"/>
                                          </a:xfrm>
                                          <a:prstGeom prst="rect">
                                            <a:avLst/>
                                          </a:prstGeom>
                                          <a:noFill/>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FCF6A9" id="_x0000_s1050" type="#_x0000_t202" style="position:absolute;margin-left:-42pt;margin-top:436.2pt;width:264.6pt;height:143.4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">
                <v:textbox>
                  <w:txbxContent>
                    <w:p w14:paraId="2A5D544D" w14:textId="6390AA26" w:rsidR="00A971E5" w:rsidRDefault="00A971E5">
                      <w:r w:rsidRPr="00A971E5">
                        <w:rPr>
                          <w:noProof/>
                        </w:rPr>
                        <w:drawing>
                          <wp:inline distT="0" distB="0" distL="0" distR="0" wp14:anchorId="3FDC5416" wp14:editId="0292B97F">
                            <wp:extent cx="2914650" cy="1720850"/>
                            <wp:effectExtent l="0" t="0" r="0" b="0"/>
                            <wp:docPr id="9218" name="Picture 2">
                              <a:extLst xmlns:a="http://schemas.openxmlformats.org/drawingml/2006/main">
                                <a:ext uri="{FF2B5EF4-FFF2-40B4-BE49-F238E27FC236}">
                                  <a16:creationId xmlns:a16="http://schemas.microsoft.com/office/drawing/2014/main" id="{1B10D8E6-4A1E-5C2F-EAEA-38F7DE73E2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a:extLst>
                                        <a:ext uri="{FF2B5EF4-FFF2-40B4-BE49-F238E27FC236}">
                                          <a16:creationId xmlns:a16="http://schemas.microsoft.com/office/drawing/2014/main" id="{1B10D8E6-4A1E-5C2F-EAEA-38F7DE73E21A}"/>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4650" cy="1720850"/>
                                    </a:xfrm>
                                    <a:prstGeom prst="rect">
                                      <a:avLst/>
                                    </a:prstGeom>
                                    <a:noFill/>
                                  </pic:spPr>
                                </pic:pic>
                              </a:graphicData>
                            </a:graphic>
                          </wp:inline>
                        </w:drawing>
                      </w:r>
                    </w:p>
                  </w:txbxContent>
                </v:textbox>
                <w10:wrap type="square"/>
              </v:shape>
            </w:pict>
          </mc:Fallback>
        </mc:AlternateContent>
      </w:r>
      <w:r w:rsidR="00CB3B59">
        <w:rPr>
          <w:noProof/>
        </w:rPr>
        <mc:AlternateContent>
          <mc:Choice Requires="wps">
            <w:drawing>
              <wp:anchor distT="45720" distB="45720" distL="114300" distR="114300" simplePos="0" relativeHeight="251767808" behindDoc="0" locked="0" layoutInCell="1" allowOverlap="1" wp14:anchorId="26185DAC" wp14:editId="26EAB0F4">
                <wp:simplePos x="0" y="0"/>
                <wp:positionH relativeFrom="column">
                  <wp:posOffset>-518160</wp:posOffset>
                </wp:positionH>
                <wp:positionV relativeFrom="paragraph">
                  <wp:posOffset>396240</wp:posOffset>
                </wp:positionV>
                <wp:extent cx="3375660" cy="2217420"/>
                <wp:effectExtent l="0" t="0" r="15240" b="11430"/>
                <wp:wrapSquare wrapText="bothSides"/>
                <wp:docPr id="7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2217420"/>
                        </a:xfrm>
                        <a:prstGeom prst="rect">
                          <a:avLst/>
                        </a:prstGeom>
                        <a:solidFill>
                          <a:srgbClr val="FFFFFF"/>
                        </a:solidFill>
                        <a:ln w="9525">
                          <a:solidFill>
                            <a:srgbClr val="000000"/>
                          </a:solidFill>
                          <a:miter lim="800000"/>
                          <a:headEnd/>
                          <a:tailEnd/>
                        </a:ln>
                      </wps:spPr>
                      <wps:txbx>
                        <w:txbxContent>
                          <w:p w14:paraId="7E265623" w14:textId="01492D73" w:rsidR="00CB3B59" w:rsidRDefault="00CB3B59">
                            <w:r w:rsidRPr="009E4281">
                              <w:rPr>
                                <w:noProof/>
                              </w:rPr>
                              <w:drawing>
                                <wp:inline distT="0" distB="0" distL="0" distR="0" wp14:anchorId="245FDB95" wp14:editId="1A2030F6">
                                  <wp:extent cx="3200400" cy="2095500"/>
                                  <wp:effectExtent l="0" t="0" r="0" b="0"/>
                                  <wp:docPr id="8194" name="Picture 2">
                                    <a:extLst xmlns:a="http://schemas.openxmlformats.org/drawingml/2006/main">
                                      <a:ext uri="{FF2B5EF4-FFF2-40B4-BE49-F238E27FC236}">
                                        <a16:creationId xmlns:a16="http://schemas.microsoft.com/office/drawing/2014/main" id="{A0A17F9F-762F-A93E-C0AD-9A977B6A78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a:extLst>
                                              <a:ext uri="{FF2B5EF4-FFF2-40B4-BE49-F238E27FC236}">
                                                <a16:creationId xmlns:a16="http://schemas.microsoft.com/office/drawing/2014/main" id="{A0A17F9F-762F-A93E-C0AD-9A977B6A785E}"/>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64" cy="2095542"/>
                                          </a:xfrm>
                                          <a:prstGeom prst="rect">
                                            <a:avLst/>
                                          </a:prstGeom>
                                          <a:noFill/>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85DAC" id="_x0000_s1051" type="#_x0000_t202" style="position:absolute;margin-left:-40.8pt;margin-top:31.2pt;width:265.8pt;height:174.6pt;z-index:25176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">
                <v:textbox>
                  <w:txbxContent>
                    <w:p w14:paraId="7E265623" w14:textId="01492D73" w:rsidR="00CB3B59" w:rsidRDefault="00CB3B59">
                      <w:r w:rsidRPr="009E4281">
                        <w:rPr>
                          <w:noProof/>
                        </w:rPr>
                        <w:drawing>
                          <wp:inline distT="0" distB="0" distL="0" distR="0" wp14:anchorId="245FDB95" wp14:editId="1A2030F6">
                            <wp:extent cx="3200400" cy="2095500"/>
                            <wp:effectExtent l="0" t="0" r="0" b="0"/>
                            <wp:docPr id="8194" name="Picture 2">
                              <a:extLst xmlns:a="http://schemas.openxmlformats.org/drawingml/2006/main">
                                <a:ext uri="{FF2B5EF4-FFF2-40B4-BE49-F238E27FC236}">
                                  <a16:creationId xmlns:a16="http://schemas.microsoft.com/office/drawing/2014/main" id="{A0A17F9F-762F-A93E-C0AD-9A977B6A78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a:extLst>
                                        <a:ext uri="{FF2B5EF4-FFF2-40B4-BE49-F238E27FC236}">
                                          <a16:creationId xmlns:a16="http://schemas.microsoft.com/office/drawing/2014/main" id="{A0A17F9F-762F-A93E-C0AD-9A977B6A785E}"/>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64" cy="2095542"/>
                                    </a:xfrm>
                                    <a:prstGeom prst="rect">
                                      <a:avLst/>
                                    </a:prstGeom>
                                    <a:noFill/>
                                  </pic:spPr>
                                </pic:pic>
                              </a:graphicData>
                            </a:graphic>
                          </wp:inline>
                        </w:drawing>
                      </w:r>
                    </w:p>
                  </w:txbxContent>
                </v:textbox>
                <w10:wrap type="square"/>
              </v:shape>
            </w:pict>
          </mc:Fallback>
        </mc:AlternateContent>
      </w:r>
    </w:p>
    <w:p w14:paraId="65F8AFD6" w14:textId="1A1BFCE3" w:rsidR="00B911FD" w:rsidRPr="00E50999" w:rsidRDefault="00E66278" w:rsidP="00B911FD">
      <w:r>
        <w:rPr>
          <w:noProof/>
        </w:rPr>
        <w:lastRenderedPageBreak/>
        <mc:AlternateContent>
          <mc:Choice Requires="wps">
            <w:drawing>
              <wp:anchor distT="45720" distB="45720" distL="114300" distR="114300" simplePos="0" relativeHeight="251780096" behindDoc="0" locked="0" layoutInCell="1" allowOverlap="1" wp14:anchorId="363C89DB" wp14:editId="5F8D3997">
                <wp:simplePos x="0" y="0"/>
                <wp:positionH relativeFrom="column">
                  <wp:posOffset>3101340</wp:posOffset>
                </wp:positionH>
                <wp:positionV relativeFrom="paragraph">
                  <wp:posOffset>3573780</wp:posOffset>
                </wp:positionV>
                <wp:extent cx="3158490" cy="2125980"/>
                <wp:effectExtent l="0" t="0" r="22860" b="26670"/>
                <wp:wrapSquare wrapText="bothSides"/>
                <wp:docPr id="7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8490" cy="2125980"/>
                        </a:xfrm>
                        <a:prstGeom prst="rect">
                          <a:avLst/>
                        </a:prstGeom>
                        <a:solidFill>
                          <a:srgbClr val="FFFFFF"/>
                        </a:solidFill>
                        <a:ln w="9525">
                          <a:solidFill>
                            <a:srgbClr val="000000"/>
                          </a:solidFill>
                          <a:miter lim="800000"/>
                          <a:headEnd/>
                          <a:tailEnd/>
                        </a:ln>
                      </wps:spPr>
                      <wps:txbx>
                        <w:txbxContent>
                          <w:p w14:paraId="5C116618" w14:textId="05FEDACF" w:rsidR="00B911FD" w:rsidRDefault="000460E9" w:rsidP="00B911FD">
                            <w:r w:rsidRPr="000460E9">
                              <w:rPr>
                                <w:noProof/>
                              </w:rPr>
                              <w:drawing>
                                <wp:inline distT="0" distB="0" distL="0" distR="0" wp14:anchorId="1D1CF88A" wp14:editId="63779BAA">
                                  <wp:extent cx="2966720" cy="2011680"/>
                                  <wp:effectExtent l="0" t="0" r="5080" b="7620"/>
                                  <wp:docPr id="15362" name="Picture 2">
                                    <a:extLst xmlns:a="http://schemas.openxmlformats.org/drawingml/2006/main">
                                      <a:ext uri="{FF2B5EF4-FFF2-40B4-BE49-F238E27FC236}">
                                        <a16:creationId xmlns:a16="http://schemas.microsoft.com/office/drawing/2014/main" id="{74885977-739D-0ACB-C1EF-E4DB37ED4D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a:extLst>
                                              <a:ext uri="{FF2B5EF4-FFF2-40B4-BE49-F238E27FC236}">
                                                <a16:creationId xmlns:a16="http://schemas.microsoft.com/office/drawing/2014/main" id="{74885977-739D-0ACB-C1EF-E4DB37ED4D41}"/>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6720" cy="2011680"/>
                                          </a:xfrm>
                                          <a:prstGeom prst="rect">
                                            <a:avLst/>
                                          </a:prstGeom>
                                          <a:noFill/>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C89DB" id="_x0000_s1052" type="#_x0000_t202" style="position:absolute;margin-left:244.2pt;margin-top:281.4pt;width:248.7pt;height:167.4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">
                <v:textbox>
                  <w:txbxContent>
                    <w:p w14:paraId="5C116618" w14:textId="05FEDACF" w:rsidR="00B911FD" w:rsidRDefault="000460E9" w:rsidP="00B911FD">
                      <w:r w:rsidRPr="000460E9">
                        <w:rPr>
                          <w:noProof/>
                        </w:rPr>
                        <w:drawing>
                          <wp:inline distT="0" distB="0" distL="0" distR="0" wp14:anchorId="1D1CF88A" wp14:editId="63779BAA">
                            <wp:extent cx="2966720" cy="2011680"/>
                            <wp:effectExtent l="0" t="0" r="5080" b="7620"/>
                            <wp:docPr id="15362" name="Picture 2">
                              <a:extLst xmlns:a="http://schemas.openxmlformats.org/drawingml/2006/main">
                                <a:ext uri="{FF2B5EF4-FFF2-40B4-BE49-F238E27FC236}">
                                  <a16:creationId xmlns:a16="http://schemas.microsoft.com/office/drawing/2014/main" id="{74885977-739D-0ACB-C1EF-E4DB37ED4D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a:extLst>
                                        <a:ext uri="{FF2B5EF4-FFF2-40B4-BE49-F238E27FC236}">
                                          <a16:creationId xmlns:a16="http://schemas.microsoft.com/office/drawing/2014/main" id="{74885977-739D-0ACB-C1EF-E4DB37ED4D41}"/>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6720" cy="2011680"/>
                                    </a:xfrm>
                                    <a:prstGeom prst="rect">
                                      <a:avLst/>
                                    </a:prstGeom>
                                    <a:noFill/>
                                  </pic:spPr>
                                </pic:pic>
                              </a:graphicData>
                            </a:graphic>
                          </wp:inline>
                        </w:drawing>
                      </w:r>
                    </w:p>
                  </w:txbxContent>
                </v:textbox>
                <w10:wrap type="square"/>
              </v:shape>
            </w:pict>
          </mc:Fallback>
        </mc:AlternateContent>
      </w:r>
      <w:r w:rsidR="0050763D">
        <w:rPr>
          <w:noProof/>
        </w:rPr>
        <mc:AlternateContent>
          <mc:Choice Requires="wps">
            <w:drawing>
              <wp:anchor distT="45720" distB="45720" distL="114300" distR="114300" simplePos="0" relativeHeight="251778048" behindDoc="0" locked="0" layoutInCell="1" allowOverlap="1" wp14:anchorId="62C8D517" wp14:editId="79533C75">
                <wp:simplePos x="0" y="0"/>
                <wp:positionH relativeFrom="column">
                  <wp:posOffset>-609600</wp:posOffset>
                </wp:positionH>
                <wp:positionV relativeFrom="paragraph">
                  <wp:posOffset>5387340</wp:posOffset>
                </wp:positionV>
                <wp:extent cx="3535680" cy="2217420"/>
                <wp:effectExtent l="0" t="0" r="26670" b="11430"/>
                <wp:wrapSquare wrapText="bothSides"/>
                <wp:docPr id="7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2217420"/>
                        </a:xfrm>
                        <a:prstGeom prst="rect">
                          <a:avLst/>
                        </a:prstGeom>
                        <a:solidFill>
                          <a:srgbClr val="FFFFFF"/>
                        </a:solidFill>
                        <a:ln w="9525">
                          <a:solidFill>
                            <a:srgbClr val="000000"/>
                          </a:solidFill>
                          <a:miter lim="800000"/>
                          <a:headEnd/>
                          <a:tailEnd/>
                        </a:ln>
                      </wps:spPr>
                      <wps:txbx>
                        <w:txbxContent>
                          <w:p w14:paraId="6AE5062B" w14:textId="71AB556A" w:rsidR="00B911FD" w:rsidRDefault="006174FD" w:rsidP="00B911FD">
                            <w:r w:rsidRPr="006174FD">
                              <w:rPr>
                                <w:noProof/>
                              </w:rPr>
                              <w:drawing>
                                <wp:inline distT="0" distB="0" distL="0" distR="0" wp14:anchorId="55E9AB1F" wp14:editId="7A2E181C">
                                  <wp:extent cx="3343910" cy="2026920"/>
                                  <wp:effectExtent l="0" t="0" r="8890" b="0"/>
                                  <wp:docPr id="13314" name="Picture 2">
                                    <a:extLst xmlns:a="http://schemas.openxmlformats.org/drawingml/2006/main">
                                      <a:ext uri="{FF2B5EF4-FFF2-40B4-BE49-F238E27FC236}">
                                        <a16:creationId xmlns:a16="http://schemas.microsoft.com/office/drawing/2014/main" id="{0A06750D-CDAB-D7F7-F1B9-A99B46811F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a:extLst>
                                              <a:ext uri="{FF2B5EF4-FFF2-40B4-BE49-F238E27FC236}">
                                                <a16:creationId xmlns:a16="http://schemas.microsoft.com/office/drawing/2014/main" id="{0A06750D-CDAB-D7F7-F1B9-A99B46811F2D}"/>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43910" cy="2026920"/>
                                          </a:xfrm>
                                          <a:prstGeom prst="rect">
                                            <a:avLst/>
                                          </a:prstGeom>
                                          <a:noFill/>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C8D517" id="_x0000_s1053" type="#_x0000_t202" style="position:absolute;margin-left:-48pt;margin-top:424.2pt;width:278.4pt;height:174.6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">
                <v:textbox>
                  <w:txbxContent>
                    <w:p w14:paraId="6AE5062B" w14:textId="71AB556A" w:rsidR="00B911FD" w:rsidRDefault="006174FD" w:rsidP="00B911FD">
                      <w:r w:rsidRPr="006174FD">
                        <w:rPr>
                          <w:noProof/>
                        </w:rPr>
                        <w:drawing>
                          <wp:inline distT="0" distB="0" distL="0" distR="0" wp14:anchorId="55E9AB1F" wp14:editId="7A2E181C">
                            <wp:extent cx="3343910" cy="2026920"/>
                            <wp:effectExtent l="0" t="0" r="8890" b="0"/>
                            <wp:docPr id="13314" name="Picture 2">
                              <a:extLst xmlns:a="http://schemas.openxmlformats.org/drawingml/2006/main">
                                <a:ext uri="{FF2B5EF4-FFF2-40B4-BE49-F238E27FC236}">
                                  <a16:creationId xmlns:a16="http://schemas.microsoft.com/office/drawing/2014/main" id="{0A06750D-CDAB-D7F7-F1B9-A99B46811F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a:extLst>
                                        <a:ext uri="{FF2B5EF4-FFF2-40B4-BE49-F238E27FC236}">
                                          <a16:creationId xmlns:a16="http://schemas.microsoft.com/office/drawing/2014/main" id="{0A06750D-CDAB-D7F7-F1B9-A99B46811F2D}"/>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43910" cy="2026920"/>
                                    </a:xfrm>
                                    <a:prstGeom prst="rect">
                                      <a:avLst/>
                                    </a:prstGeom>
                                    <a:noFill/>
                                  </pic:spPr>
                                </pic:pic>
                              </a:graphicData>
                            </a:graphic>
                          </wp:inline>
                        </w:drawing>
                      </w:r>
                    </w:p>
                  </w:txbxContent>
                </v:textbox>
                <w10:wrap type="square"/>
              </v:shape>
            </w:pict>
          </mc:Fallback>
        </mc:AlternateContent>
      </w:r>
      <w:r w:rsidR="00863B37">
        <w:br w:type="page"/>
      </w:r>
      <w:r w:rsidR="00B911FD">
        <w:rPr>
          <w:noProof/>
        </w:rPr>
        <mc:AlternateContent>
          <mc:Choice Requires="wps">
            <w:drawing>
              <wp:anchor distT="45720" distB="45720" distL="114300" distR="114300" simplePos="0" relativeHeight="251774976" behindDoc="0" locked="0" layoutInCell="1" allowOverlap="1" wp14:anchorId="65346D77" wp14:editId="2758502A">
                <wp:simplePos x="0" y="0"/>
                <wp:positionH relativeFrom="column">
                  <wp:posOffset>-692150</wp:posOffset>
                </wp:positionH>
                <wp:positionV relativeFrom="paragraph">
                  <wp:posOffset>0</wp:posOffset>
                </wp:positionV>
                <wp:extent cx="3710940" cy="9060815"/>
                <wp:effectExtent l="0" t="0" r="22860" b="26035"/>
                <wp:wrapSquare wrapText="bothSides"/>
                <wp:docPr id="7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0940" cy="9060815"/>
                        </a:xfrm>
                        <a:prstGeom prst="rect">
                          <a:avLst/>
                        </a:prstGeom>
                        <a:solidFill>
                          <a:srgbClr val="FFFFFF"/>
                        </a:solidFill>
                        <a:ln w="9525">
                          <a:solidFill>
                            <a:srgbClr val="000000"/>
                          </a:solidFill>
                          <a:miter lim="800000"/>
                          <a:headEnd/>
                          <a:tailEnd/>
                        </a:ln>
                      </wps:spPr>
                      <wps:txbx>
                        <w:txbxContent>
                          <w:p w14:paraId="01A12727" w14:textId="7DACB4D3" w:rsidR="00B911FD" w:rsidRDefault="00B911FD" w:rsidP="00B911FD">
                            <w:pPr>
                              <w:rPr>
                                <w:rStyle w:val="Strong"/>
                                <w:rFonts w:cstheme="minorHAnsi"/>
                                <w:color w:val="0D0D0D" w:themeColor="text1" w:themeTint="F2"/>
                                <w:sz w:val="28"/>
                                <w:szCs w:val="28"/>
                                <w:u w:val="single"/>
                              </w:rPr>
                            </w:pPr>
                            <w:r>
                              <w:rPr>
                                <w:rStyle w:val="Strong"/>
                                <w:rFonts w:cstheme="minorHAnsi"/>
                                <w:color w:val="0D0D0D" w:themeColor="text1" w:themeTint="F2"/>
                                <w:sz w:val="28"/>
                                <w:szCs w:val="28"/>
                                <w:u w:val="single"/>
                              </w:rPr>
                              <w:t>OBSERVATION 13 :</w:t>
                            </w:r>
                          </w:p>
                          <w:p w14:paraId="1E67B2D3" w14:textId="77777777" w:rsidR="00B911FD" w:rsidRDefault="00B911FD" w:rsidP="00B911FD">
                            <w:pPr>
                              <w:rPr>
                                <w:rStyle w:val="Strong"/>
                                <w:rFonts w:cstheme="minorHAnsi"/>
                                <w:color w:val="0D0D0D" w:themeColor="text1" w:themeTint="F2"/>
                                <w:sz w:val="28"/>
                                <w:szCs w:val="28"/>
                                <w:u w:val="single"/>
                              </w:rPr>
                            </w:pPr>
                          </w:p>
                          <w:p w14:paraId="0B441037" w14:textId="77777777" w:rsidR="00B911FD" w:rsidRDefault="00B911FD" w:rsidP="00B911FD"/>
                          <w:p w14:paraId="4D2EB880" w14:textId="77777777" w:rsidR="00B911FD" w:rsidRDefault="00B911FD" w:rsidP="00B911FD"/>
                          <w:p w14:paraId="1468F6A2" w14:textId="77777777" w:rsidR="00B911FD" w:rsidRDefault="00B911FD" w:rsidP="00B911FD"/>
                          <w:p w14:paraId="19CA64D8" w14:textId="77777777" w:rsidR="00B911FD" w:rsidRDefault="00B911FD" w:rsidP="00B911FD"/>
                          <w:p w14:paraId="048B6A98" w14:textId="77777777" w:rsidR="00B911FD" w:rsidRDefault="00B911FD" w:rsidP="00B911FD"/>
                          <w:p w14:paraId="7384FE91" w14:textId="77777777" w:rsidR="00B911FD" w:rsidRDefault="00B911FD" w:rsidP="00B911FD"/>
                          <w:p w14:paraId="5026E71A" w14:textId="77777777" w:rsidR="00B911FD" w:rsidRDefault="00B911FD" w:rsidP="00B911FD"/>
                          <w:p w14:paraId="7F7CB5F8" w14:textId="77777777" w:rsidR="00B911FD" w:rsidRDefault="00B911FD" w:rsidP="00B911FD"/>
                          <w:p w14:paraId="6E5DF004" w14:textId="77777777" w:rsidR="00B911FD" w:rsidRDefault="00B911FD" w:rsidP="00B911FD"/>
                          <w:p w14:paraId="24CDAC49" w14:textId="77777777" w:rsidR="00B911FD" w:rsidRDefault="00B911FD" w:rsidP="00B911FD"/>
                          <w:p w14:paraId="0157367A" w14:textId="77777777" w:rsidR="00B911FD" w:rsidRDefault="00B911FD" w:rsidP="00B911FD"/>
                          <w:p w14:paraId="09D1A484" w14:textId="77777777" w:rsidR="00B911FD" w:rsidRDefault="00B911FD" w:rsidP="00B911FD"/>
                          <w:p w14:paraId="4AA1064A" w14:textId="77777777" w:rsidR="00B911FD" w:rsidRDefault="00B911FD" w:rsidP="00B911FD"/>
                          <w:p w14:paraId="73EAA5B0" w14:textId="77777777" w:rsidR="00B911FD" w:rsidRDefault="00B911FD" w:rsidP="00B911FD"/>
                          <w:p w14:paraId="5DA30228" w14:textId="77777777" w:rsidR="0050763D" w:rsidRPr="0050763D" w:rsidRDefault="0050763D" w:rsidP="0050763D">
                            <w:pPr>
                              <w:rPr>
                                <w:sz w:val="24"/>
                                <w:szCs w:val="24"/>
                                <w:lang w:val="en-IN"/>
                              </w:rPr>
                            </w:pPr>
                            <w:r w:rsidRPr="0050763D">
                              <w:rPr>
                                <w:sz w:val="24"/>
                                <w:szCs w:val="24"/>
                              </w:rPr>
                              <w:t>From the above scatterplot we can conclude that 'Installs' and 'Size' are inversely proportional to each other because as the size of app increases the number of installs decreases, we can clearly see that after size 40mb the density of Installs is decreasing in case of both free and paid apps. From 60mb to 100mb we can notice extremely low density of installs.</w:t>
                            </w:r>
                          </w:p>
                          <w:p w14:paraId="519690DF" w14:textId="77777777" w:rsidR="0050763D" w:rsidRPr="0050763D" w:rsidRDefault="0050763D" w:rsidP="0050763D">
                            <w:pPr>
                              <w:rPr>
                                <w:sz w:val="24"/>
                                <w:szCs w:val="24"/>
                                <w:lang w:val="en-IN"/>
                              </w:rPr>
                            </w:pPr>
                            <w:r w:rsidRPr="0050763D">
                              <w:rPr>
                                <w:sz w:val="24"/>
                                <w:szCs w:val="24"/>
                              </w:rPr>
                              <w:t>The most dense area of this scatterplot is between 0mb-10mb , this range of apps have the most chances of being installed.</w:t>
                            </w:r>
                          </w:p>
                          <w:p w14:paraId="18409AC6" w14:textId="77777777" w:rsidR="0050763D" w:rsidRPr="0050763D" w:rsidRDefault="0050763D" w:rsidP="0050763D">
                            <w:pPr>
                              <w:rPr>
                                <w:sz w:val="24"/>
                                <w:szCs w:val="24"/>
                                <w:lang w:val="en-IN"/>
                              </w:rPr>
                            </w:pPr>
                            <w:r w:rsidRPr="0050763D">
                              <w:rPr>
                                <w:sz w:val="24"/>
                                <w:szCs w:val="24"/>
                              </w:rPr>
                              <w:t>So Devs should focus on building apps with smaller sizes.</w:t>
                            </w:r>
                          </w:p>
                          <w:p w14:paraId="5DA1FE2A" w14:textId="77777777" w:rsidR="00B911FD" w:rsidRPr="0050763D" w:rsidRDefault="00B911FD" w:rsidP="00B911FD"/>
                          <w:p w14:paraId="2AA0737E" w14:textId="266A5CB8" w:rsidR="00B911FD" w:rsidRPr="0050763D" w:rsidRDefault="00B911FD" w:rsidP="00B911FD">
                            <w:pPr>
                              <w:rPr>
                                <w:rStyle w:val="Strong"/>
                                <w:rFonts w:cstheme="minorHAnsi"/>
                                <w:b w:val="0"/>
                                <w:bCs w:val="0"/>
                                <w:color w:val="0D0D0D" w:themeColor="text1" w:themeTint="F2"/>
                                <w:sz w:val="28"/>
                                <w:szCs w:val="28"/>
                                <w:u w:val="single"/>
                              </w:rPr>
                            </w:pPr>
                            <w:r w:rsidRPr="0050763D">
                              <w:rPr>
                                <w:rStyle w:val="Strong"/>
                                <w:rFonts w:cstheme="minorHAnsi"/>
                                <w:color w:val="0D0D0D" w:themeColor="text1" w:themeTint="F2"/>
                                <w:sz w:val="28"/>
                                <w:szCs w:val="28"/>
                                <w:u w:val="single"/>
                              </w:rPr>
                              <w:t>OBSERVATION 14</w:t>
                            </w:r>
                            <w:r w:rsidRPr="0050763D">
                              <w:rPr>
                                <w:rStyle w:val="Strong"/>
                                <w:rFonts w:cstheme="minorHAnsi"/>
                                <w:b w:val="0"/>
                                <w:bCs w:val="0"/>
                                <w:color w:val="0D0D0D" w:themeColor="text1" w:themeTint="F2"/>
                                <w:sz w:val="28"/>
                                <w:szCs w:val="28"/>
                                <w:u w:val="single"/>
                              </w:rPr>
                              <w:t xml:space="preserve"> :</w:t>
                            </w:r>
                          </w:p>
                          <w:p w14:paraId="687B6144" w14:textId="77777777" w:rsidR="00B911FD" w:rsidRPr="0050763D" w:rsidRDefault="00B911FD" w:rsidP="00B911FD">
                            <w:pPr>
                              <w:rPr>
                                <w:rStyle w:val="Strong"/>
                                <w:rFonts w:cstheme="minorHAnsi"/>
                                <w:b w:val="0"/>
                                <w:bCs w:val="0"/>
                                <w:color w:val="0D0D0D" w:themeColor="text1" w:themeTint="F2"/>
                                <w:sz w:val="28"/>
                                <w:szCs w:val="28"/>
                                <w:u w:val="single"/>
                              </w:rPr>
                            </w:pPr>
                          </w:p>
                          <w:p w14:paraId="604F6C41" w14:textId="77777777" w:rsidR="00B911FD" w:rsidRPr="0050763D" w:rsidRDefault="00B911FD" w:rsidP="00B911FD">
                            <w:pPr>
                              <w:rPr>
                                <w:rStyle w:val="Strong"/>
                                <w:rFonts w:cstheme="minorHAnsi"/>
                                <w:b w:val="0"/>
                                <w:bCs w:val="0"/>
                                <w:color w:val="0D0D0D" w:themeColor="text1" w:themeTint="F2"/>
                                <w:sz w:val="28"/>
                                <w:szCs w:val="28"/>
                                <w:u w:val="single"/>
                              </w:rPr>
                            </w:pPr>
                          </w:p>
                          <w:p w14:paraId="61F8F1CC" w14:textId="77777777" w:rsidR="00B911FD" w:rsidRDefault="00B911FD" w:rsidP="00B911FD"/>
                          <w:p w14:paraId="26610670" w14:textId="77777777" w:rsidR="00B911FD" w:rsidRDefault="00B911FD" w:rsidP="00B911FD"/>
                          <w:p w14:paraId="7340BCAB" w14:textId="77777777" w:rsidR="00B911FD" w:rsidRDefault="00B911FD" w:rsidP="00B911FD"/>
                          <w:p w14:paraId="1592DEFD" w14:textId="77777777" w:rsidR="00B911FD" w:rsidRDefault="00B911FD" w:rsidP="00B911FD"/>
                          <w:p w14:paraId="3E8154EB" w14:textId="77777777" w:rsidR="00B911FD" w:rsidRDefault="00B911FD" w:rsidP="00B911FD"/>
                          <w:p w14:paraId="02A3A061" w14:textId="77777777" w:rsidR="00B911FD" w:rsidRDefault="00B911FD" w:rsidP="00B911FD"/>
                          <w:p w14:paraId="5A4C5705" w14:textId="77777777" w:rsidR="00B911FD" w:rsidRDefault="00B911FD" w:rsidP="00B911FD"/>
                          <w:p w14:paraId="3DB333FC" w14:textId="77777777" w:rsidR="00B911FD" w:rsidRDefault="00B911FD" w:rsidP="00B911FD"/>
                          <w:p w14:paraId="1EDE1ADF" w14:textId="77777777" w:rsidR="00B911FD" w:rsidRDefault="00B911FD" w:rsidP="00B911FD"/>
                          <w:p w14:paraId="49B9AC10" w14:textId="77777777" w:rsidR="00B911FD" w:rsidRDefault="00B911FD" w:rsidP="00B911FD"/>
                          <w:p w14:paraId="730AAD7D" w14:textId="77777777" w:rsidR="00B911FD" w:rsidRDefault="00B911FD" w:rsidP="00B911FD"/>
                          <w:p w14:paraId="706900BB" w14:textId="77777777" w:rsidR="00B911FD" w:rsidRDefault="00B911FD" w:rsidP="00B911FD"/>
                          <w:p w14:paraId="49931088" w14:textId="77777777" w:rsidR="00A55B06" w:rsidRPr="00A55B06" w:rsidRDefault="00A55B06" w:rsidP="00A55B06">
                            <w:pPr>
                              <w:rPr>
                                <w:sz w:val="24"/>
                                <w:szCs w:val="24"/>
                                <w:lang w:val="en-IN"/>
                              </w:rPr>
                            </w:pPr>
                            <w:r w:rsidRPr="00A55B06">
                              <w:rPr>
                                <w:sz w:val="24"/>
                                <w:szCs w:val="24"/>
                              </w:rPr>
                              <w:t>Line graph above shows the dates when apps on play store received the most amount of updates.</w:t>
                            </w:r>
                          </w:p>
                          <w:p w14:paraId="29EE03E7" w14:textId="77777777" w:rsidR="00A55B06" w:rsidRPr="00A55B06" w:rsidRDefault="00A55B06" w:rsidP="00A55B06">
                            <w:pPr>
                              <w:rPr>
                                <w:sz w:val="24"/>
                                <w:szCs w:val="24"/>
                                <w:lang w:val="en-IN"/>
                              </w:rPr>
                            </w:pPr>
                            <w:r w:rsidRPr="00A55B06">
                              <w:rPr>
                                <w:sz w:val="24"/>
                                <w:szCs w:val="24"/>
                              </w:rPr>
                              <w:t>According to this line graph the most number of updates received on google play store was on date 2018-08-03 i.e 254 apps received updates on this day.</w:t>
                            </w:r>
                          </w:p>
                          <w:p w14:paraId="30B28742" w14:textId="77777777" w:rsidR="00B911FD" w:rsidRDefault="00B911FD" w:rsidP="00B911F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346D77" id="_x0000_s1054" type="#_x0000_t202" style="position:absolute;margin-left:-54.5pt;margin-top:0;width:292.2pt;height:713.4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">
                <v:textbox>
                  <w:txbxContent>
                    <w:p w14:paraId="01A12727" w14:textId="7DACB4D3" w:rsidR="00B911FD" w:rsidRDefault="00B911FD" w:rsidP="00B911FD">
                      <w:pPr>
                        <w:rPr>
                          <w:rStyle w:val="Strong"/>
                          <w:rFonts w:cstheme="minorHAnsi"/>
                          <w:color w:val="0D0D0D" w:themeColor="text1" w:themeTint="F2"/>
                          <w:sz w:val="28"/>
                          <w:szCs w:val="28"/>
                          <w:u w:val="single"/>
                        </w:rPr>
                      </w:pPr>
                      <w:r>
                        <w:rPr>
                          <w:rStyle w:val="Strong"/>
                          <w:rFonts w:cstheme="minorHAnsi"/>
                          <w:color w:val="0D0D0D" w:themeColor="text1" w:themeTint="F2"/>
                          <w:sz w:val="28"/>
                          <w:szCs w:val="28"/>
                          <w:u w:val="single"/>
                        </w:rPr>
                        <w:t>OBSERVATION 13 :</w:t>
                      </w:r>
                    </w:p>
                    <w:p w14:paraId="1E67B2D3" w14:textId="77777777" w:rsidR="00B911FD" w:rsidRDefault="00B911FD" w:rsidP="00B911FD">
                      <w:pPr>
                        <w:rPr>
                          <w:rStyle w:val="Strong"/>
                          <w:rFonts w:cstheme="minorHAnsi"/>
                          <w:color w:val="0D0D0D" w:themeColor="text1" w:themeTint="F2"/>
                          <w:sz w:val="28"/>
                          <w:szCs w:val="28"/>
                          <w:u w:val="single"/>
                        </w:rPr>
                      </w:pPr>
                    </w:p>
                    <w:p w14:paraId="0B441037" w14:textId="77777777" w:rsidR="00B911FD" w:rsidRDefault="00B911FD" w:rsidP="00B911FD"/>
                    <w:p w14:paraId="4D2EB880" w14:textId="77777777" w:rsidR="00B911FD" w:rsidRDefault="00B911FD" w:rsidP="00B911FD"/>
                    <w:p w14:paraId="1468F6A2" w14:textId="77777777" w:rsidR="00B911FD" w:rsidRDefault="00B911FD" w:rsidP="00B911FD"/>
                    <w:p w14:paraId="19CA64D8" w14:textId="77777777" w:rsidR="00B911FD" w:rsidRDefault="00B911FD" w:rsidP="00B911FD"/>
                    <w:p w14:paraId="048B6A98" w14:textId="77777777" w:rsidR="00B911FD" w:rsidRDefault="00B911FD" w:rsidP="00B911FD"/>
                    <w:p w14:paraId="7384FE91" w14:textId="77777777" w:rsidR="00B911FD" w:rsidRDefault="00B911FD" w:rsidP="00B911FD"/>
                    <w:p w14:paraId="5026E71A" w14:textId="77777777" w:rsidR="00B911FD" w:rsidRDefault="00B911FD" w:rsidP="00B911FD"/>
                    <w:p w14:paraId="7F7CB5F8" w14:textId="77777777" w:rsidR="00B911FD" w:rsidRDefault="00B911FD" w:rsidP="00B911FD"/>
                    <w:p w14:paraId="6E5DF004" w14:textId="77777777" w:rsidR="00B911FD" w:rsidRDefault="00B911FD" w:rsidP="00B911FD"/>
                    <w:p w14:paraId="24CDAC49" w14:textId="77777777" w:rsidR="00B911FD" w:rsidRDefault="00B911FD" w:rsidP="00B911FD"/>
                    <w:p w14:paraId="0157367A" w14:textId="77777777" w:rsidR="00B911FD" w:rsidRDefault="00B911FD" w:rsidP="00B911FD"/>
                    <w:p w14:paraId="09D1A484" w14:textId="77777777" w:rsidR="00B911FD" w:rsidRDefault="00B911FD" w:rsidP="00B911FD"/>
                    <w:p w14:paraId="4AA1064A" w14:textId="77777777" w:rsidR="00B911FD" w:rsidRDefault="00B911FD" w:rsidP="00B911FD"/>
                    <w:p w14:paraId="73EAA5B0" w14:textId="77777777" w:rsidR="00B911FD" w:rsidRDefault="00B911FD" w:rsidP="00B911FD"/>
                    <w:p w14:paraId="5DA30228" w14:textId="77777777" w:rsidR="0050763D" w:rsidRPr="0050763D" w:rsidRDefault="0050763D" w:rsidP="0050763D">
                      <w:pPr>
                        <w:rPr>
                          <w:sz w:val="24"/>
                          <w:szCs w:val="24"/>
                          <w:lang w:val="en-IN"/>
                        </w:rPr>
                      </w:pPr>
                      <w:r w:rsidRPr="0050763D">
                        <w:rPr>
                          <w:sz w:val="24"/>
                          <w:szCs w:val="24"/>
                        </w:rPr>
                        <w:t>From the above scatterplot we can conclude that 'Installs' and 'Size' are inversely proportional to each other because as the size of app increases the number of installs decreases, we can clearly see that after size 40mb the density of Installs is decreasing in case of both free and paid apps. From 60mb to 100mb we can notice extremely low density of installs.</w:t>
                      </w:r>
                    </w:p>
                    <w:p w14:paraId="519690DF" w14:textId="77777777" w:rsidR="0050763D" w:rsidRPr="0050763D" w:rsidRDefault="0050763D" w:rsidP="0050763D">
                      <w:pPr>
                        <w:rPr>
                          <w:sz w:val="24"/>
                          <w:szCs w:val="24"/>
                          <w:lang w:val="en-IN"/>
                        </w:rPr>
                      </w:pPr>
                      <w:r w:rsidRPr="0050763D">
                        <w:rPr>
                          <w:sz w:val="24"/>
                          <w:szCs w:val="24"/>
                        </w:rPr>
                        <w:t>The most dense area of this scatterplot is between 0mb-10mb , this range of apps have the most chances of being installed.</w:t>
                      </w:r>
                    </w:p>
                    <w:p w14:paraId="18409AC6" w14:textId="77777777" w:rsidR="0050763D" w:rsidRPr="0050763D" w:rsidRDefault="0050763D" w:rsidP="0050763D">
                      <w:pPr>
                        <w:rPr>
                          <w:sz w:val="24"/>
                          <w:szCs w:val="24"/>
                          <w:lang w:val="en-IN"/>
                        </w:rPr>
                      </w:pPr>
                      <w:r w:rsidRPr="0050763D">
                        <w:rPr>
                          <w:sz w:val="24"/>
                          <w:szCs w:val="24"/>
                        </w:rPr>
                        <w:t>So Devs should focus on building apps with smaller sizes.</w:t>
                      </w:r>
                    </w:p>
                    <w:p w14:paraId="5DA1FE2A" w14:textId="77777777" w:rsidR="00B911FD" w:rsidRPr="0050763D" w:rsidRDefault="00B911FD" w:rsidP="00B911FD"/>
                    <w:p w14:paraId="2AA0737E" w14:textId="266A5CB8" w:rsidR="00B911FD" w:rsidRPr="0050763D" w:rsidRDefault="00B911FD" w:rsidP="00B911FD">
                      <w:pPr>
                        <w:rPr>
                          <w:rStyle w:val="Strong"/>
                          <w:rFonts w:cstheme="minorHAnsi"/>
                          <w:b w:val="0"/>
                          <w:bCs w:val="0"/>
                          <w:color w:val="0D0D0D" w:themeColor="text1" w:themeTint="F2"/>
                          <w:sz w:val="28"/>
                          <w:szCs w:val="28"/>
                          <w:u w:val="single"/>
                        </w:rPr>
                      </w:pPr>
                      <w:r w:rsidRPr="0050763D">
                        <w:rPr>
                          <w:rStyle w:val="Strong"/>
                          <w:rFonts w:cstheme="minorHAnsi"/>
                          <w:color w:val="0D0D0D" w:themeColor="text1" w:themeTint="F2"/>
                          <w:sz w:val="28"/>
                          <w:szCs w:val="28"/>
                          <w:u w:val="single"/>
                        </w:rPr>
                        <w:t>OBSERVATION 14</w:t>
                      </w:r>
                      <w:r w:rsidRPr="0050763D">
                        <w:rPr>
                          <w:rStyle w:val="Strong"/>
                          <w:rFonts w:cstheme="minorHAnsi"/>
                          <w:b w:val="0"/>
                          <w:bCs w:val="0"/>
                          <w:color w:val="0D0D0D" w:themeColor="text1" w:themeTint="F2"/>
                          <w:sz w:val="28"/>
                          <w:szCs w:val="28"/>
                          <w:u w:val="single"/>
                        </w:rPr>
                        <w:t xml:space="preserve"> :</w:t>
                      </w:r>
                    </w:p>
                    <w:p w14:paraId="687B6144" w14:textId="77777777" w:rsidR="00B911FD" w:rsidRPr="0050763D" w:rsidRDefault="00B911FD" w:rsidP="00B911FD">
                      <w:pPr>
                        <w:rPr>
                          <w:rStyle w:val="Strong"/>
                          <w:rFonts w:cstheme="minorHAnsi"/>
                          <w:b w:val="0"/>
                          <w:bCs w:val="0"/>
                          <w:color w:val="0D0D0D" w:themeColor="text1" w:themeTint="F2"/>
                          <w:sz w:val="28"/>
                          <w:szCs w:val="28"/>
                          <w:u w:val="single"/>
                        </w:rPr>
                      </w:pPr>
                    </w:p>
                    <w:p w14:paraId="604F6C41" w14:textId="77777777" w:rsidR="00B911FD" w:rsidRPr="0050763D" w:rsidRDefault="00B911FD" w:rsidP="00B911FD">
                      <w:pPr>
                        <w:rPr>
                          <w:rStyle w:val="Strong"/>
                          <w:rFonts w:cstheme="minorHAnsi"/>
                          <w:b w:val="0"/>
                          <w:bCs w:val="0"/>
                          <w:color w:val="0D0D0D" w:themeColor="text1" w:themeTint="F2"/>
                          <w:sz w:val="28"/>
                          <w:szCs w:val="28"/>
                          <w:u w:val="single"/>
                        </w:rPr>
                      </w:pPr>
                    </w:p>
                    <w:p w14:paraId="61F8F1CC" w14:textId="77777777" w:rsidR="00B911FD" w:rsidRDefault="00B911FD" w:rsidP="00B911FD"/>
                    <w:p w14:paraId="26610670" w14:textId="77777777" w:rsidR="00B911FD" w:rsidRDefault="00B911FD" w:rsidP="00B911FD"/>
                    <w:p w14:paraId="7340BCAB" w14:textId="77777777" w:rsidR="00B911FD" w:rsidRDefault="00B911FD" w:rsidP="00B911FD"/>
                    <w:p w14:paraId="1592DEFD" w14:textId="77777777" w:rsidR="00B911FD" w:rsidRDefault="00B911FD" w:rsidP="00B911FD"/>
                    <w:p w14:paraId="3E8154EB" w14:textId="77777777" w:rsidR="00B911FD" w:rsidRDefault="00B911FD" w:rsidP="00B911FD"/>
                    <w:p w14:paraId="02A3A061" w14:textId="77777777" w:rsidR="00B911FD" w:rsidRDefault="00B911FD" w:rsidP="00B911FD"/>
                    <w:p w14:paraId="5A4C5705" w14:textId="77777777" w:rsidR="00B911FD" w:rsidRDefault="00B911FD" w:rsidP="00B911FD"/>
                    <w:p w14:paraId="3DB333FC" w14:textId="77777777" w:rsidR="00B911FD" w:rsidRDefault="00B911FD" w:rsidP="00B911FD"/>
                    <w:p w14:paraId="1EDE1ADF" w14:textId="77777777" w:rsidR="00B911FD" w:rsidRDefault="00B911FD" w:rsidP="00B911FD"/>
                    <w:p w14:paraId="49B9AC10" w14:textId="77777777" w:rsidR="00B911FD" w:rsidRDefault="00B911FD" w:rsidP="00B911FD"/>
                    <w:p w14:paraId="730AAD7D" w14:textId="77777777" w:rsidR="00B911FD" w:rsidRDefault="00B911FD" w:rsidP="00B911FD"/>
                    <w:p w14:paraId="706900BB" w14:textId="77777777" w:rsidR="00B911FD" w:rsidRDefault="00B911FD" w:rsidP="00B911FD"/>
                    <w:p w14:paraId="49931088" w14:textId="77777777" w:rsidR="00A55B06" w:rsidRPr="00A55B06" w:rsidRDefault="00A55B06" w:rsidP="00A55B06">
                      <w:pPr>
                        <w:rPr>
                          <w:sz w:val="24"/>
                          <w:szCs w:val="24"/>
                          <w:lang w:val="en-IN"/>
                        </w:rPr>
                      </w:pPr>
                      <w:r w:rsidRPr="00A55B06">
                        <w:rPr>
                          <w:sz w:val="24"/>
                          <w:szCs w:val="24"/>
                        </w:rPr>
                        <w:t>Line graph above shows the dates when apps on play store received the most amount of updates.</w:t>
                      </w:r>
                    </w:p>
                    <w:p w14:paraId="29EE03E7" w14:textId="77777777" w:rsidR="00A55B06" w:rsidRPr="00A55B06" w:rsidRDefault="00A55B06" w:rsidP="00A55B06">
                      <w:pPr>
                        <w:rPr>
                          <w:sz w:val="24"/>
                          <w:szCs w:val="24"/>
                          <w:lang w:val="en-IN"/>
                        </w:rPr>
                      </w:pPr>
                      <w:r w:rsidRPr="00A55B06">
                        <w:rPr>
                          <w:sz w:val="24"/>
                          <w:szCs w:val="24"/>
                        </w:rPr>
                        <w:t>According to this line graph the most number of updates received on google play store was on date 2018-08-03 i.e 254 apps received updates on this day.</w:t>
                      </w:r>
                    </w:p>
                    <w:p w14:paraId="30B28742" w14:textId="77777777" w:rsidR="00B911FD" w:rsidRDefault="00B911FD" w:rsidP="00B911FD"/>
                  </w:txbxContent>
                </v:textbox>
                <w10:wrap type="square"/>
              </v:shape>
            </w:pict>
          </mc:Fallback>
        </mc:AlternateContent>
      </w:r>
      <w:r w:rsidR="00B911FD">
        <w:rPr>
          <w:noProof/>
        </w:rPr>
        <mc:AlternateContent>
          <mc:Choice Requires="wps">
            <w:drawing>
              <wp:anchor distT="45720" distB="45720" distL="114300" distR="114300" simplePos="0" relativeHeight="251777024" behindDoc="0" locked="0" layoutInCell="1" allowOverlap="1" wp14:anchorId="02081E3F" wp14:editId="322921DC">
                <wp:simplePos x="0" y="0"/>
                <wp:positionH relativeFrom="column">
                  <wp:posOffset>3017520</wp:posOffset>
                </wp:positionH>
                <wp:positionV relativeFrom="paragraph">
                  <wp:posOffset>0</wp:posOffset>
                </wp:positionV>
                <wp:extent cx="3383280" cy="9060815"/>
                <wp:effectExtent l="0" t="0" r="26670" b="26035"/>
                <wp:wrapSquare wrapText="bothSides"/>
                <wp:docPr id="7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3280" cy="9060815"/>
                        </a:xfrm>
                        <a:prstGeom prst="rect">
                          <a:avLst/>
                        </a:prstGeom>
                        <a:solidFill>
                          <a:srgbClr val="FFFFFF"/>
                        </a:solidFill>
                        <a:ln w="9525">
                          <a:solidFill>
                            <a:srgbClr val="000000"/>
                          </a:solidFill>
                          <a:miter lim="800000"/>
                          <a:headEnd/>
                          <a:tailEnd/>
                        </a:ln>
                      </wps:spPr>
                      <wps:txbx>
                        <w:txbxContent>
                          <w:p w14:paraId="4BFBBFD3" w14:textId="59E129CF" w:rsidR="00B911FD" w:rsidRDefault="00B911FD" w:rsidP="00B911FD">
                            <w:pPr>
                              <w:rPr>
                                <w:rStyle w:val="Strong"/>
                                <w:rFonts w:cstheme="minorHAnsi"/>
                                <w:color w:val="0D0D0D" w:themeColor="text1" w:themeTint="F2"/>
                                <w:sz w:val="28"/>
                                <w:szCs w:val="28"/>
                                <w:u w:val="single"/>
                              </w:rPr>
                            </w:pPr>
                            <w:r>
                              <w:rPr>
                                <w:rStyle w:val="Strong"/>
                                <w:rFonts w:cstheme="minorHAnsi"/>
                                <w:color w:val="0D0D0D" w:themeColor="text1" w:themeTint="F2"/>
                                <w:sz w:val="28"/>
                                <w:szCs w:val="28"/>
                                <w:u w:val="single"/>
                              </w:rPr>
                              <w:t xml:space="preserve">OBSERVATION </w:t>
                            </w:r>
                            <w:r w:rsidR="00E856C6">
                              <w:rPr>
                                <w:rStyle w:val="Strong"/>
                                <w:rFonts w:cstheme="minorHAnsi"/>
                                <w:color w:val="0D0D0D" w:themeColor="text1" w:themeTint="F2"/>
                                <w:sz w:val="28"/>
                                <w:szCs w:val="28"/>
                                <w:u w:val="single"/>
                              </w:rPr>
                              <w:t>15</w:t>
                            </w:r>
                            <w:r>
                              <w:rPr>
                                <w:rStyle w:val="Strong"/>
                                <w:rFonts w:cstheme="minorHAnsi"/>
                                <w:color w:val="0D0D0D" w:themeColor="text1" w:themeTint="F2"/>
                                <w:sz w:val="28"/>
                                <w:szCs w:val="28"/>
                                <w:u w:val="single"/>
                              </w:rPr>
                              <w:t xml:space="preserve"> :</w:t>
                            </w:r>
                          </w:p>
                          <w:p w14:paraId="13FADB1F" w14:textId="77777777" w:rsidR="00B911FD" w:rsidRDefault="00B911FD" w:rsidP="00B911FD">
                            <w:pPr>
                              <w:rPr>
                                <w:rStyle w:val="Strong"/>
                                <w:rFonts w:cstheme="minorHAnsi"/>
                                <w:color w:val="0D0D0D" w:themeColor="text1" w:themeTint="F2"/>
                                <w:sz w:val="28"/>
                                <w:szCs w:val="28"/>
                                <w:u w:val="single"/>
                              </w:rPr>
                            </w:pPr>
                          </w:p>
                          <w:p w14:paraId="19B4E318" w14:textId="77777777" w:rsidR="00B911FD" w:rsidRDefault="00B911FD" w:rsidP="00B911FD">
                            <w:pPr>
                              <w:rPr>
                                <w:rStyle w:val="Strong"/>
                                <w:rFonts w:cstheme="minorHAnsi"/>
                                <w:color w:val="0D0D0D" w:themeColor="text1" w:themeTint="F2"/>
                                <w:sz w:val="28"/>
                                <w:szCs w:val="28"/>
                                <w:u w:val="single"/>
                              </w:rPr>
                            </w:pPr>
                          </w:p>
                          <w:p w14:paraId="4B78D75A" w14:textId="77777777" w:rsidR="00B911FD" w:rsidRDefault="00B911FD" w:rsidP="00B911FD"/>
                          <w:p w14:paraId="75EA640B" w14:textId="77777777" w:rsidR="00B911FD" w:rsidRDefault="00B911FD" w:rsidP="00B911FD"/>
                          <w:p w14:paraId="3C0CFDB8" w14:textId="77777777" w:rsidR="00B911FD" w:rsidRDefault="00B911FD" w:rsidP="00B911FD"/>
                          <w:p w14:paraId="596E6245" w14:textId="77777777" w:rsidR="00B911FD" w:rsidRDefault="00B911FD" w:rsidP="00B911FD"/>
                          <w:p w14:paraId="7ABCD684" w14:textId="77777777" w:rsidR="00B911FD" w:rsidRDefault="00B911FD" w:rsidP="00B911FD"/>
                          <w:p w14:paraId="397E83E9" w14:textId="77777777" w:rsidR="00B911FD" w:rsidRDefault="00B911FD" w:rsidP="00B911FD"/>
                          <w:p w14:paraId="45974228" w14:textId="77777777" w:rsidR="00B911FD" w:rsidRDefault="00B911FD" w:rsidP="00B911FD"/>
                          <w:p w14:paraId="56D1E16E" w14:textId="77777777" w:rsidR="00B911FD" w:rsidRDefault="00B911FD" w:rsidP="00B911FD"/>
                          <w:p w14:paraId="4CC21E30" w14:textId="77777777" w:rsidR="00B911FD" w:rsidRDefault="00B911FD" w:rsidP="00B911FD"/>
                          <w:p w14:paraId="4E0D007D" w14:textId="77777777" w:rsidR="00B911FD" w:rsidRDefault="00B911FD" w:rsidP="00B911FD"/>
                          <w:p w14:paraId="63D88836" w14:textId="77777777" w:rsidR="00B911FD" w:rsidRDefault="00B911FD" w:rsidP="00B911FD"/>
                          <w:p w14:paraId="04EE606E" w14:textId="77777777" w:rsidR="00B911FD" w:rsidRDefault="00B911FD" w:rsidP="00B911FD"/>
                          <w:p w14:paraId="47F60326" w14:textId="77777777" w:rsidR="00B911FD" w:rsidRPr="00375D99" w:rsidRDefault="00B911FD" w:rsidP="00B911FD">
                            <w:pPr>
                              <w:rPr>
                                <w:sz w:val="24"/>
                                <w:szCs w:val="24"/>
                              </w:rPr>
                            </w:pPr>
                          </w:p>
                          <w:p w14:paraId="11C4AF1B" w14:textId="77777777" w:rsidR="001A68A7" w:rsidRPr="001A68A7" w:rsidRDefault="001A68A7" w:rsidP="001A68A7">
                            <w:pPr>
                              <w:rPr>
                                <w:sz w:val="24"/>
                                <w:szCs w:val="24"/>
                                <w:lang w:val="en-IN"/>
                              </w:rPr>
                            </w:pPr>
                            <w:r w:rsidRPr="001A68A7">
                              <w:rPr>
                                <w:sz w:val="24"/>
                                <w:szCs w:val="24"/>
                              </w:rPr>
                              <w:t>Here are the genres with highest average ratings where  Comics;Creativity tops the chart</w:t>
                            </w:r>
                          </w:p>
                          <w:p w14:paraId="4763009F" w14:textId="447A3D8A" w:rsidR="00B911FD" w:rsidRDefault="00B911FD" w:rsidP="00B911FD">
                            <w:pPr>
                              <w:rPr>
                                <w:rStyle w:val="Strong"/>
                                <w:rFonts w:cstheme="minorHAnsi"/>
                                <w:color w:val="0D0D0D" w:themeColor="text1" w:themeTint="F2"/>
                                <w:sz w:val="28"/>
                                <w:szCs w:val="28"/>
                                <w:u w:val="single"/>
                              </w:rPr>
                            </w:pPr>
                            <w:r>
                              <w:rPr>
                                <w:rStyle w:val="Strong"/>
                                <w:rFonts w:cstheme="minorHAnsi"/>
                                <w:color w:val="0D0D0D" w:themeColor="text1" w:themeTint="F2"/>
                                <w:sz w:val="28"/>
                                <w:szCs w:val="28"/>
                                <w:u w:val="single"/>
                              </w:rPr>
                              <w:t xml:space="preserve">OBSERVATION </w:t>
                            </w:r>
                            <w:r w:rsidR="00E856C6">
                              <w:rPr>
                                <w:rStyle w:val="Strong"/>
                                <w:rFonts w:cstheme="minorHAnsi"/>
                                <w:color w:val="0D0D0D" w:themeColor="text1" w:themeTint="F2"/>
                                <w:sz w:val="28"/>
                                <w:szCs w:val="28"/>
                                <w:u w:val="single"/>
                              </w:rPr>
                              <w:t>16</w:t>
                            </w:r>
                            <w:r>
                              <w:rPr>
                                <w:rStyle w:val="Strong"/>
                                <w:rFonts w:cstheme="minorHAnsi"/>
                                <w:color w:val="0D0D0D" w:themeColor="text1" w:themeTint="F2"/>
                                <w:sz w:val="28"/>
                                <w:szCs w:val="28"/>
                                <w:u w:val="single"/>
                              </w:rPr>
                              <w:t xml:space="preserve"> :</w:t>
                            </w:r>
                          </w:p>
                          <w:p w14:paraId="3C1BA309" w14:textId="77777777" w:rsidR="00B911FD" w:rsidRDefault="00B911FD" w:rsidP="00B911FD">
                            <w:pPr>
                              <w:rPr>
                                <w:rStyle w:val="Strong"/>
                                <w:rFonts w:cstheme="minorHAnsi"/>
                                <w:color w:val="0D0D0D" w:themeColor="text1" w:themeTint="F2"/>
                                <w:sz w:val="28"/>
                                <w:szCs w:val="28"/>
                                <w:u w:val="single"/>
                              </w:rPr>
                            </w:pPr>
                          </w:p>
                          <w:p w14:paraId="0B4A70DB" w14:textId="77777777" w:rsidR="00B911FD" w:rsidRDefault="00B911FD" w:rsidP="00B911FD">
                            <w:pPr>
                              <w:rPr>
                                <w:rStyle w:val="Strong"/>
                                <w:rFonts w:cstheme="minorHAnsi"/>
                                <w:color w:val="0D0D0D" w:themeColor="text1" w:themeTint="F2"/>
                                <w:sz w:val="28"/>
                                <w:szCs w:val="28"/>
                                <w:u w:val="single"/>
                              </w:rPr>
                            </w:pPr>
                          </w:p>
                          <w:p w14:paraId="7225B2E1" w14:textId="77777777" w:rsidR="00B911FD" w:rsidRDefault="00B911FD" w:rsidP="00B911FD"/>
                          <w:p w14:paraId="1EAC1539" w14:textId="77777777" w:rsidR="001A68A7" w:rsidRDefault="001A68A7" w:rsidP="00B911FD"/>
                          <w:p w14:paraId="6543A3BF" w14:textId="77777777" w:rsidR="001A68A7" w:rsidRDefault="001A68A7" w:rsidP="00B911FD"/>
                          <w:p w14:paraId="305A8990" w14:textId="77777777" w:rsidR="001A68A7" w:rsidRDefault="001A68A7" w:rsidP="00B911FD"/>
                          <w:p w14:paraId="147A1B01" w14:textId="77777777" w:rsidR="001A68A7" w:rsidRDefault="001A68A7" w:rsidP="00B911FD"/>
                          <w:p w14:paraId="35E79143" w14:textId="77777777" w:rsidR="001A68A7" w:rsidRDefault="001A68A7" w:rsidP="00B911FD"/>
                          <w:p w14:paraId="2B4C50C9" w14:textId="77777777" w:rsidR="00B911FD" w:rsidRDefault="00B911FD" w:rsidP="00B911FD"/>
                          <w:p w14:paraId="29C3E9FD" w14:textId="77777777" w:rsidR="00B911FD" w:rsidRDefault="00B911FD" w:rsidP="00B911FD"/>
                          <w:p w14:paraId="5BF466E0" w14:textId="77777777" w:rsidR="00B911FD" w:rsidRDefault="00B911FD" w:rsidP="00B911FD"/>
                          <w:p w14:paraId="4A1B82A8" w14:textId="77777777" w:rsidR="00B911FD" w:rsidRDefault="00B911FD" w:rsidP="00B911FD">
                            <w:pPr>
                              <w:rPr>
                                <w:b/>
                                <w:bCs/>
                              </w:rPr>
                            </w:pPr>
                          </w:p>
                          <w:p w14:paraId="1C70345C" w14:textId="77777777" w:rsidR="00B911FD" w:rsidRDefault="00B911FD" w:rsidP="00B911FD">
                            <w:pPr>
                              <w:rPr>
                                <w:sz w:val="24"/>
                                <w:szCs w:val="24"/>
                              </w:rPr>
                            </w:pPr>
                          </w:p>
                          <w:p w14:paraId="6DA9931B" w14:textId="22E2179B" w:rsidR="00E55732" w:rsidRPr="00E55732" w:rsidRDefault="00E55732" w:rsidP="00E55732">
                            <w:pPr>
                              <w:rPr>
                                <w:sz w:val="21"/>
                                <w:szCs w:val="21"/>
                                <w:lang w:val="en-IN"/>
                              </w:rPr>
                            </w:pPr>
                            <w:r w:rsidRPr="00E55732">
                              <w:rPr>
                                <w:sz w:val="20"/>
                                <w:szCs w:val="20"/>
                              </w:rPr>
                              <w:t>Fro</w:t>
                            </w:r>
                            <w:r w:rsidRPr="00E55732">
                              <w:rPr>
                                <w:sz w:val="21"/>
                                <w:szCs w:val="21"/>
                              </w:rPr>
                              <w:t>m the above heatmap we can conclude that 'Installs' and 'Reviews' share a strong correlation of 0.63 which means that they are directly proportional to each other, in general if the number of reviews will increase then the number of installs will also increase and vice-versa.Price($) column has negative correlation with every column , that's because if price of an app increases then the number of installs will decrease which will further affect ratings and reviews, that's why most of the users prefer using free apps instead of paid ones.In case of Ratings and Reviews they share positive correlation with every column (except Price($)), this is because if ratings and reviews will increase then there will be more probability of users installing a certain app.The correlation between Reviews and Size(in Mb) is also positive (0.24), this might be because more number of reviews helps devs in understanding the actual needs of users which results in an app receiving more updates and features which further increases size of that app.</w:t>
                            </w:r>
                          </w:p>
                          <w:p w14:paraId="5B4E0B39" w14:textId="77777777" w:rsidR="00B911FD" w:rsidRDefault="00B911FD" w:rsidP="00B911F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081E3F" id="_x0000_s1055" type="#_x0000_t202" style="position:absolute;margin-left:237.6pt;margin-top:0;width:266.4pt;height:713.45pt;z-index:25177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">
                <v:textbox>
                  <w:txbxContent>
                    <w:p w14:paraId="4BFBBFD3" w14:textId="59E129CF" w:rsidR="00B911FD" w:rsidRDefault="00B911FD" w:rsidP="00B911FD">
                      <w:pPr>
                        <w:rPr>
                          <w:rStyle w:val="Strong"/>
                          <w:rFonts w:cstheme="minorHAnsi"/>
                          <w:color w:val="0D0D0D" w:themeColor="text1" w:themeTint="F2"/>
                          <w:sz w:val="28"/>
                          <w:szCs w:val="28"/>
                          <w:u w:val="single"/>
                        </w:rPr>
                      </w:pPr>
                      <w:r>
                        <w:rPr>
                          <w:rStyle w:val="Strong"/>
                          <w:rFonts w:cstheme="minorHAnsi"/>
                          <w:color w:val="0D0D0D" w:themeColor="text1" w:themeTint="F2"/>
                          <w:sz w:val="28"/>
                          <w:szCs w:val="28"/>
                          <w:u w:val="single"/>
                        </w:rPr>
                        <w:t xml:space="preserve">OBSERVATION </w:t>
                      </w:r>
                      <w:r w:rsidR="00E856C6">
                        <w:rPr>
                          <w:rStyle w:val="Strong"/>
                          <w:rFonts w:cstheme="minorHAnsi"/>
                          <w:color w:val="0D0D0D" w:themeColor="text1" w:themeTint="F2"/>
                          <w:sz w:val="28"/>
                          <w:szCs w:val="28"/>
                          <w:u w:val="single"/>
                        </w:rPr>
                        <w:t>15</w:t>
                      </w:r>
                      <w:r>
                        <w:rPr>
                          <w:rStyle w:val="Strong"/>
                          <w:rFonts w:cstheme="minorHAnsi"/>
                          <w:color w:val="0D0D0D" w:themeColor="text1" w:themeTint="F2"/>
                          <w:sz w:val="28"/>
                          <w:szCs w:val="28"/>
                          <w:u w:val="single"/>
                        </w:rPr>
                        <w:t xml:space="preserve"> :</w:t>
                      </w:r>
                    </w:p>
                    <w:p w14:paraId="13FADB1F" w14:textId="77777777" w:rsidR="00B911FD" w:rsidRDefault="00B911FD" w:rsidP="00B911FD">
                      <w:pPr>
                        <w:rPr>
                          <w:rStyle w:val="Strong"/>
                          <w:rFonts w:cstheme="minorHAnsi"/>
                          <w:color w:val="0D0D0D" w:themeColor="text1" w:themeTint="F2"/>
                          <w:sz w:val="28"/>
                          <w:szCs w:val="28"/>
                          <w:u w:val="single"/>
                        </w:rPr>
                      </w:pPr>
                    </w:p>
                    <w:p w14:paraId="19B4E318" w14:textId="77777777" w:rsidR="00B911FD" w:rsidRDefault="00B911FD" w:rsidP="00B911FD">
                      <w:pPr>
                        <w:rPr>
                          <w:rStyle w:val="Strong"/>
                          <w:rFonts w:cstheme="minorHAnsi"/>
                          <w:color w:val="0D0D0D" w:themeColor="text1" w:themeTint="F2"/>
                          <w:sz w:val="28"/>
                          <w:szCs w:val="28"/>
                          <w:u w:val="single"/>
                        </w:rPr>
                      </w:pPr>
                    </w:p>
                    <w:p w14:paraId="4B78D75A" w14:textId="77777777" w:rsidR="00B911FD" w:rsidRDefault="00B911FD" w:rsidP="00B911FD"/>
                    <w:p w14:paraId="75EA640B" w14:textId="77777777" w:rsidR="00B911FD" w:rsidRDefault="00B911FD" w:rsidP="00B911FD"/>
                    <w:p w14:paraId="3C0CFDB8" w14:textId="77777777" w:rsidR="00B911FD" w:rsidRDefault="00B911FD" w:rsidP="00B911FD"/>
                    <w:p w14:paraId="596E6245" w14:textId="77777777" w:rsidR="00B911FD" w:rsidRDefault="00B911FD" w:rsidP="00B911FD"/>
                    <w:p w14:paraId="7ABCD684" w14:textId="77777777" w:rsidR="00B911FD" w:rsidRDefault="00B911FD" w:rsidP="00B911FD"/>
                    <w:p w14:paraId="397E83E9" w14:textId="77777777" w:rsidR="00B911FD" w:rsidRDefault="00B911FD" w:rsidP="00B911FD"/>
                    <w:p w14:paraId="45974228" w14:textId="77777777" w:rsidR="00B911FD" w:rsidRDefault="00B911FD" w:rsidP="00B911FD"/>
                    <w:p w14:paraId="56D1E16E" w14:textId="77777777" w:rsidR="00B911FD" w:rsidRDefault="00B911FD" w:rsidP="00B911FD"/>
                    <w:p w14:paraId="4CC21E30" w14:textId="77777777" w:rsidR="00B911FD" w:rsidRDefault="00B911FD" w:rsidP="00B911FD"/>
                    <w:p w14:paraId="4E0D007D" w14:textId="77777777" w:rsidR="00B911FD" w:rsidRDefault="00B911FD" w:rsidP="00B911FD"/>
                    <w:p w14:paraId="63D88836" w14:textId="77777777" w:rsidR="00B911FD" w:rsidRDefault="00B911FD" w:rsidP="00B911FD"/>
                    <w:p w14:paraId="04EE606E" w14:textId="77777777" w:rsidR="00B911FD" w:rsidRDefault="00B911FD" w:rsidP="00B911FD"/>
                    <w:p w14:paraId="47F60326" w14:textId="77777777" w:rsidR="00B911FD" w:rsidRPr="00375D99" w:rsidRDefault="00B911FD" w:rsidP="00B911FD">
                      <w:pPr>
                        <w:rPr>
                          <w:sz w:val="24"/>
                          <w:szCs w:val="24"/>
                        </w:rPr>
                      </w:pPr>
                    </w:p>
                    <w:p w14:paraId="11C4AF1B" w14:textId="77777777" w:rsidR="001A68A7" w:rsidRPr="001A68A7" w:rsidRDefault="001A68A7" w:rsidP="001A68A7">
                      <w:pPr>
                        <w:rPr>
                          <w:sz w:val="24"/>
                          <w:szCs w:val="24"/>
                          <w:lang w:val="en-IN"/>
                        </w:rPr>
                      </w:pPr>
                      <w:r w:rsidRPr="001A68A7">
                        <w:rPr>
                          <w:sz w:val="24"/>
                          <w:szCs w:val="24"/>
                        </w:rPr>
                        <w:t>Here are the genres with highest average ratings where  Comics;Creativity tops the chart</w:t>
                      </w:r>
                    </w:p>
                    <w:p w14:paraId="4763009F" w14:textId="447A3D8A" w:rsidR="00B911FD" w:rsidRDefault="00B911FD" w:rsidP="00B911FD">
                      <w:pPr>
                        <w:rPr>
                          <w:rStyle w:val="Strong"/>
                          <w:rFonts w:cstheme="minorHAnsi"/>
                          <w:color w:val="0D0D0D" w:themeColor="text1" w:themeTint="F2"/>
                          <w:sz w:val="28"/>
                          <w:szCs w:val="28"/>
                          <w:u w:val="single"/>
                        </w:rPr>
                      </w:pPr>
                      <w:r>
                        <w:rPr>
                          <w:rStyle w:val="Strong"/>
                          <w:rFonts w:cstheme="minorHAnsi"/>
                          <w:color w:val="0D0D0D" w:themeColor="text1" w:themeTint="F2"/>
                          <w:sz w:val="28"/>
                          <w:szCs w:val="28"/>
                          <w:u w:val="single"/>
                        </w:rPr>
                        <w:t xml:space="preserve">OBSERVATION </w:t>
                      </w:r>
                      <w:r w:rsidR="00E856C6">
                        <w:rPr>
                          <w:rStyle w:val="Strong"/>
                          <w:rFonts w:cstheme="minorHAnsi"/>
                          <w:color w:val="0D0D0D" w:themeColor="text1" w:themeTint="F2"/>
                          <w:sz w:val="28"/>
                          <w:szCs w:val="28"/>
                          <w:u w:val="single"/>
                        </w:rPr>
                        <w:t>16</w:t>
                      </w:r>
                      <w:r>
                        <w:rPr>
                          <w:rStyle w:val="Strong"/>
                          <w:rFonts w:cstheme="minorHAnsi"/>
                          <w:color w:val="0D0D0D" w:themeColor="text1" w:themeTint="F2"/>
                          <w:sz w:val="28"/>
                          <w:szCs w:val="28"/>
                          <w:u w:val="single"/>
                        </w:rPr>
                        <w:t xml:space="preserve"> :</w:t>
                      </w:r>
                    </w:p>
                    <w:p w14:paraId="3C1BA309" w14:textId="77777777" w:rsidR="00B911FD" w:rsidRDefault="00B911FD" w:rsidP="00B911FD">
                      <w:pPr>
                        <w:rPr>
                          <w:rStyle w:val="Strong"/>
                          <w:rFonts w:cstheme="minorHAnsi"/>
                          <w:color w:val="0D0D0D" w:themeColor="text1" w:themeTint="F2"/>
                          <w:sz w:val="28"/>
                          <w:szCs w:val="28"/>
                          <w:u w:val="single"/>
                        </w:rPr>
                      </w:pPr>
                    </w:p>
                    <w:p w14:paraId="0B4A70DB" w14:textId="77777777" w:rsidR="00B911FD" w:rsidRDefault="00B911FD" w:rsidP="00B911FD">
                      <w:pPr>
                        <w:rPr>
                          <w:rStyle w:val="Strong"/>
                          <w:rFonts w:cstheme="minorHAnsi"/>
                          <w:color w:val="0D0D0D" w:themeColor="text1" w:themeTint="F2"/>
                          <w:sz w:val="28"/>
                          <w:szCs w:val="28"/>
                          <w:u w:val="single"/>
                        </w:rPr>
                      </w:pPr>
                    </w:p>
                    <w:p w14:paraId="7225B2E1" w14:textId="77777777" w:rsidR="00B911FD" w:rsidRDefault="00B911FD" w:rsidP="00B911FD"/>
                    <w:p w14:paraId="1EAC1539" w14:textId="77777777" w:rsidR="001A68A7" w:rsidRDefault="001A68A7" w:rsidP="00B911FD"/>
                    <w:p w14:paraId="6543A3BF" w14:textId="77777777" w:rsidR="001A68A7" w:rsidRDefault="001A68A7" w:rsidP="00B911FD"/>
                    <w:p w14:paraId="305A8990" w14:textId="77777777" w:rsidR="001A68A7" w:rsidRDefault="001A68A7" w:rsidP="00B911FD"/>
                    <w:p w14:paraId="147A1B01" w14:textId="77777777" w:rsidR="001A68A7" w:rsidRDefault="001A68A7" w:rsidP="00B911FD"/>
                    <w:p w14:paraId="35E79143" w14:textId="77777777" w:rsidR="001A68A7" w:rsidRDefault="001A68A7" w:rsidP="00B911FD"/>
                    <w:p w14:paraId="2B4C50C9" w14:textId="77777777" w:rsidR="00B911FD" w:rsidRDefault="00B911FD" w:rsidP="00B911FD"/>
                    <w:p w14:paraId="29C3E9FD" w14:textId="77777777" w:rsidR="00B911FD" w:rsidRDefault="00B911FD" w:rsidP="00B911FD"/>
                    <w:p w14:paraId="5BF466E0" w14:textId="77777777" w:rsidR="00B911FD" w:rsidRDefault="00B911FD" w:rsidP="00B911FD"/>
                    <w:p w14:paraId="4A1B82A8" w14:textId="77777777" w:rsidR="00B911FD" w:rsidRDefault="00B911FD" w:rsidP="00B911FD">
                      <w:pPr>
                        <w:rPr>
                          <w:b/>
                          <w:bCs/>
                        </w:rPr>
                      </w:pPr>
                    </w:p>
                    <w:p w14:paraId="1C70345C" w14:textId="77777777" w:rsidR="00B911FD" w:rsidRDefault="00B911FD" w:rsidP="00B911FD">
                      <w:pPr>
                        <w:rPr>
                          <w:sz w:val="24"/>
                          <w:szCs w:val="24"/>
                        </w:rPr>
                      </w:pPr>
                    </w:p>
                    <w:p w14:paraId="6DA9931B" w14:textId="22E2179B" w:rsidR="00E55732" w:rsidRPr="00E55732" w:rsidRDefault="00E55732" w:rsidP="00E55732">
                      <w:pPr>
                        <w:rPr>
                          <w:sz w:val="21"/>
                          <w:szCs w:val="21"/>
                          <w:lang w:val="en-IN"/>
                        </w:rPr>
                      </w:pPr>
                      <w:r w:rsidRPr="00E55732">
                        <w:rPr>
                          <w:sz w:val="20"/>
                          <w:szCs w:val="20"/>
                        </w:rPr>
                        <w:t>Fro</w:t>
                      </w:r>
                      <w:r w:rsidRPr="00E55732">
                        <w:rPr>
                          <w:sz w:val="21"/>
                          <w:szCs w:val="21"/>
                        </w:rPr>
                        <w:t>m the above heatmap we can conclude that 'Installs' and 'Reviews' share a strong correlation of 0.63 which means that they are directly proportional to each other, in general if the number of reviews will increase then the number of installs will also increase and vice-versa.Price($) column has negative correlation with every column , that's because if price of an app increases then the number of installs will decrease which will further affect ratings and reviews, that's why most of the users prefer using free apps instead of paid ones.In case of Ratings and Reviews they share positive correlation with every column (except Price($)), this is because if ratings and reviews will increase then there will be more probability of users installing a certain app.The correlation between Reviews and Size(in Mb) is also positive (0.24), this might be because more number of reviews helps devs in understanding the actual needs of users which results in an app receiving more updates and features which further increases size of that app.</w:t>
                      </w:r>
                    </w:p>
                    <w:p w14:paraId="5B4E0B39" w14:textId="77777777" w:rsidR="00B911FD" w:rsidRDefault="00B911FD" w:rsidP="00B911FD"/>
                  </w:txbxContent>
                </v:textbox>
                <w10:wrap type="square"/>
              </v:shape>
            </w:pict>
          </mc:Fallback>
        </mc:AlternateContent>
      </w:r>
      <w:r w:rsidR="00B911FD">
        <w:rPr>
          <w:noProof/>
        </w:rPr>
        <mc:AlternateContent>
          <mc:Choice Requires="wps">
            <w:drawing>
              <wp:anchor distT="45720" distB="45720" distL="114300" distR="114300" simplePos="0" relativeHeight="251779072" behindDoc="0" locked="0" layoutInCell="1" allowOverlap="1" wp14:anchorId="3BD63BDA" wp14:editId="1D3B48E3">
                <wp:simplePos x="0" y="0"/>
                <wp:positionH relativeFrom="column">
                  <wp:posOffset>3117215</wp:posOffset>
                </wp:positionH>
                <wp:positionV relativeFrom="paragraph">
                  <wp:posOffset>353060</wp:posOffset>
                </wp:positionV>
                <wp:extent cx="3193415" cy="2389505"/>
                <wp:effectExtent l="0" t="0" r="26035" b="10795"/>
                <wp:wrapSquare wrapText="bothSides"/>
                <wp:docPr id="7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415" cy="2389505"/>
                        </a:xfrm>
                        <a:prstGeom prst="rect">
                          <a:avLst/>
                        </a:prstGeom>
                        <a:solidFill>
                          <a:srgbClr val="FFFFFF"/>
                        </a:solidFill>
                        <a:ln w="9525">
                          <a:solidFill>
                            <a:srgbClr val="000000"/>
                          </a:solidFill>
                          <a:miter lim="800000"/>
                          <a:headEnd/>
                          <a:tailEnd/>
                        </a:ln>
                      </wps:spPr>
                      <wps:txbx>
                        <w:txbxContent>
                          <w:p w14:paraId="44D0343B" w14:textId="7D545C1C" w:rsidR="00B911FD" w:rsidRDefault="00430E5F" w:rsidP="00B911FD">
                            <w:r w:rsidRPr="00430E5F">
                              <w:rPr>
                                <w:noProof/>
                              </w:rPr>
                              <w:drawing>
                                <wp:inline distT="0" distB="0" distL="0" distR="0" wp14:anchorId="285E87D3" wp14:editId="69B3FA8F">
                                  <wp:extent cx="3001645" cy="2263140"/>
                                  <wp:effectExtent l="0" t="0" r="8255" b="3810"/>
                                  <wp:docPr id="14338" name="Picture 2">
                                    <a:extLst xmlns:a="http://schemas.openxmlformats.org/drawingml/2006/main">
                                      <a:ext uri="{FF2B5EF4-FFF2-40B4-BE49-F238E27FC236}">
                                        <a16:creationId xmlns:a16="http://schemas.microsoft.com/office/drawing/2014/main" id="{655B0FE9-013E-9879-7165-286E2B49DD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a:extLst>
                                              <a:ext uri="{FF2B5EF4-FFF2-40B4-BE49-F238E27FC236}">
                                                <a16:creationId xmlns:a16="http://schemas.microsoft.com/office/drawing/2014/main" id="{655B0FE9-013E-9879-7165-286E2B49DDF8}"/>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1645" cy="2263140"/>
                                          </a:xfrm>
                                          <a:prstGeom prst="rect">
                                            <a:avLst/>
                                          </a:prstGeom>
                                          <a:noFill/>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D63BDA" id="_x0000_s1056" type="#_x0000_t202" style="position:absolute;margin-left:245.45pt;margin-top:27.8pt;width:251.45pt;height:188.1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">
                <v:textbox>
                  <w:txbxContent>
                    <w:p w14:paraId="44D0343B" w14:textId="7D545C1C" w:rsidR="00B911FD" w:rsidRDefault="00430E5F" w:rsidP="00B911FD">
                      <w:r w:rsidRPr="00430E5F">
                        <w:rPr>
                          <w:noProof/>
                        </w:rPr>
                        <w:drawing>
                          <wp:inline distT="0" distB="0" distL="0" distR="0" wp14:anchorId="285E87D3" wp14:editId="69B3FA8F">
                            <wp:extent cx="3001645" cy="2263140"/>
                            <wp:effectExtent l="0" t="0" r="8255" b="3810"/>
                            <wp:docPr id="14338" name="Picture 2">
                              <a:extLst xmlns:a="http://schemas.openxmlformats.org/drawingml/2006/main">
                                <a:ext uri="{FF2B5EF4-FFF2-40B4-BE49-F238E27FC236}">
                                  <a16:creationId xmlns:a16="http://schemas.microsoft.com/office/drawing/2014/main" id="{655B0FE9-013E-9879-7165-286E2B49DD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a:extLst>
                                        <a:ext uri="{FF2B5EF4-FFF2-40B4-BE49-F238E27FC236}">
                                          <a16:creationId xmlns:a16="http://schemas.microsoft.com/office/drawing/2014/main" id="{655B0FE9-013E-9879-7165-286E2B49DDF8}"/>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1645" cy="2263140"/>
                                    </a:xfrm>
                                    <a:prstGeom prst="rect">
                                      <a:avLst/>
                                    </a:prstGeom>
                                    <a:noFill/>
                                  </pic:spPr>
                                </pic:pic>
                              </a:graphicData>
                            </a:graphic>
                          </wp:inline>
                        </w:drawing>
                      </w:r>
                    </w:p>
                  </w:txbxContent>
                </v:textbox>
                <w10:wrap type="square"/>
              </v:shape>
            </w:pict>
          </mc:Fallback>
        </mc:AlternateContent>
      </w:r>
      <w:r w:rsidR="00B911FD">
        <w:rPr>
          <w:noProof/>
        </w:rPr>
        <mc:AlternateContent>
          <mc:Choice Requires="wps">
            <w:drawing>
              <wp:anchor distT="45720" distB="45720" distL="114300" distR="114300" simplePos="0" relativeHeight="251776000" behindDoc="0" locked="0" layoutInCell="1" allowOverlap="1" wp14:anchorId="1F1D9BF6" wp14:editId="4DF4FB31">
                <wp:simplePos x="0" y="0"/>
                <wp:positionH relativeFrom="column">
                  <wp:posOffset>-556260</wp:posOffset>
                </wp:positionH>
                <wp:positionV relativeFrom="paragraph">
                  <wp:posOffset>358140</wp:posOffset>
                </wp:positionV>
                <wp:extent cx="3451860" cy="2392680"/>
                <wp:effectExtent l="0" t="0" r="15240" b="26670"/>
                <wp:wrapSquare wrapText="bothSides"/>
                <wp:docPr id="7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1860" cy="2392680"/>
                        </a:xfrm>
                        <a:prstGeom prst="rect">
                          <a:avLst/>
                        </a:prstGeom>
                        <a:solidFill>
                          <a:srgbClr val="FFFFFF"/>
                        </a:solidFill>
                        <a:ln w="9525">
                          <a:solidFill>
                            <a:srgbClr val="000000"/>
                          </a:solidFill>
                          <a:miter lim="800000"/>
                          <a:headEnd/>
                          <a:tailEnd/>
                        </a:ln>
                      </wps:spPr>
                      <wps:txbx>
                        <w:txbxContent>
                          <w:p w14:paraId="13601495" w14:textId="4362BF6B" w:rsidR="00B911FD" w:rsidRDefault="00E856C6" w:rsidP="00B911FD">
                            <w:r w:rsidRPr="00E856C6">
                              <w:rPr>
                                <w:noProof/>
                              </w:rPr>
                              <w:drawing>
                                <wp:inline distT="0" distB="0" distL="0" distR="0" wp14:anchorId="68BAB38F" wp14:editId="0A383809">
                                  <wp:extent cx="3282950" cy="2278380"/>
                                  <wp:effectExtent l="0" t="0" r="0" b="7620"/>
                                  <wp:docPr id="12290" name="Picture 2">
                                    <a:extLst xmlns:a="http://schemas.openxmlformats.org/drawingml/2006/main">
                                      <a:ext uri="{FF2B5EF4-FFF2-40B4-BE49-F238E27FC236}">
                                        <a16:creationId xmlns:a16="http://schemas.microsoft.com/office/drawing/2014/main" id="{7FEE1720-43D3-F9C0-FFA0-2E91BB506B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a:extLst>
                                              <a:ext uri="{FF2B5EF4-FFF2-40B4-BE49-F238E27FC236}">
                                                <a16:creationId xmlns:a16="http://schemas.microsoft.com/office/drawing/2014/main" id="{7FEE1720-43D3-F9C0-FFA0-2E91BB506BE6}"/>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82950" cy="2278380"/>
                                          </a:xfrm>
                                          <a:prstGeom prst="rect">
                                            <a:avLst/>
                                          </a:prstGeom>
                                          <a:noFill/>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1D9BF6" id="_x0000_s1057" type="#_x0000_t202" style="position:absolute;margin-left:-43.8pt;margin-top:28.2pt;width:271.8pt;height:188.4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">
                <v:textbox>
                  <w:txbxContent>
                    <w:p w14:paraId="13601495" w14:textId="4362BF6B" w:rsidR="00B911FD" w:rsidRDefault="00E856C6" w:rsidP="00B911FD">
                      <w:r w:rsidRPr="00E856C6">
                        <w:rPr>
                          <w:noProof/>
                        </w:rPr>
                        <w:drawing>
                          <wp:inline distT="0" distB="0" distL="0" distR="0" wp14:anchorId="68BAB38F" wp14:editId="0A383809">
                            <wp:extent cx="3282950" cy="2278380"/>
                            <wp:effectExtent l="0" t="0" r="0" b="7620"/>
                            <wp:docPr id="12290" name="Picture 2">
                              <a:extLst xmlns:a="http://schemas.openxmlformats.org/drawingml/2006/main">
                                <a:ext uri="{FF2B5EF4-FFF2-40B4-BE49-F238E27FC236}">
                                  <a16:creationId xmlns:a16="http://schemas.microsoft.com/office/drawing/2014/main" id="{7FEE1720-43D3-F9C0-FFA0-2E91BB506B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a:extLst>
                                        <a:ext uri="{FF2B5EF4-FFF2-40B4-BE49-F238E27FC236}">
                                          <a16:creationId xmlns:a16="http://schemas.microsoft.com/office/drawing/2014/main" id="{7FEE1720-43D3-F9C0-FFA0-2E91BB506BE6}"/>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82950" cy="2278380"/>
                                    </a:xfrm>
                                    <a:prstGeom prst="rect">
                                      <a:avLst/>
                                    </a:prstGeom>
                                    <a:noFill/>
                                  </pic:spPr>
                                </pic:pic>
                              </a:graphicData>
                            </a:graphic>
                          </wp:inline>
                        </w:drawing>
                      </w:r>
                    </w:p>
                  </w:txbxContent>
                </v:textbox>
                <w10:wrap type="square"/>
              </v:shape>
            </w:pict>
          </mc:Fallback>
        </mc:AlternateContent>
      </w:r>
    </w:p>
    <w:p w14:paraId="10DF7780" w14:textId="22A91E7D" w:rsidR="001E5C2E" w:rsidRPr="00E50999" w:rsidRDefault="007370F2" w:rsidP="001E5C2E">
      <w:r>
        <w:rPr>
          <w:noProof/>
        </w:rPr>
        <w:lastRenderedPageBreak/>
        <mc:AlternateContent>
          <mc:Choice Requires="wps">
            <w:drawing>
              <wp:anchor distT="45720" distB="45720" distL="114300" distR="114300" simplePos="0" relativeHeight="251787264" behindDoc="0" locked="0" layoutInCell="1" allowOverlap="1" wp14:anchorId="67F82EE2" wp14:editId="7E63F7B0">
                <wp:simplePos x="0" y="0"/>
                <wp:positionH relativeFrom="column">
                  <wp:posOffset>3070860</wp:posOffset>
                </wp:positionH>
                <wp:positionV relativeFrom="paragraph">
                  <wp:posOffset>5082540</wp:posOffset>
                </wp:positionV>
                <wp:extent cx="3268980" cy="2125980"/>
                <wp:effectExtent l="0" t="0" r="26670" b="26670"/>
                <wp:wrapSquare wrapText="bothSides"/>
                <wp:docPr id="7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8980" cy="2125980"/>
                        </a:xfrm>
                        <a:prstGeom prst="rect">
                          <a:avLst/>
                        </a:prstGeom>
                        <a:solidFill>
                          <a:srgbClr val="FFFFFF"/>
                        </a:solidFill>
                        <a:ln w="9525">
                          <a:solidFill>
                            <a:srgbClr val="000000"/>
                          </a:solidFill>
                          <a:miter lim="800000"/>
                          <a:headEnd/>
                          <a:tailEnd/>
                        </a:ln>
                      </wps:spPr>
                      <wps:txbx>
                        <w:txbxContent>
                          <w:p w14:paraId="09639DC9" w14:textId="7F052760" w:rsidR="001E5C2E" w:rsidRDefault="001D701B" w:rsidP="001E5C2E">
                            <w:r w:rsidRPr="001D701B">
                              <w:rPr>
                                <w:noProof/>
                              </w:rPr>
                              <w:drawing>
                                <wp:inline distT="0" distB="0" distL="0" distR="0" wp14:anchorId="03C483E4" wp14:editId="3C16CEA1">
                                  <wp:extent cx="3101340" cy="1973580"/>
                                  <wp:effectExtent l="0" t="0" r="3810" b="7620"/>
                                  <wp:docPr id="19458" name="Picture 2">
                                    <a:extLst xmlns:a="http://schemas.openxmlformats.org/drawingml/2006/main">
                                      <a:ext uri="{FF2B5EF4-FFF2-40B4-BE49-F238E27FC236}">
                                        <a16:creationId xmlns:a16="http://schemas.microsoft.com/office/drawing/2014/main" id="{EA01C5F0-5876-A03B-9972-789D7D6F15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 name="Picture 2">
                                            <a:extLst>
                                              <a:ext uri="{FF2B5EF4-FFF2-40B4-BE49-F238E27FC236}">
                                                <a16:creationId xmlns:a16="http://schemas.microsoft.com/office/drawing/2014/main" id="{EA01C5F0-5876-A03B-9972-789D7D6F1584}"/>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1340" cy="1973580"/>
                                          </a:xfrm>
                                          <a:prstGeom prst="rect">
                                            <a:avLst/>
                                          </a:prstGeom>
                                          <a:noFill/>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F82EE2" id="_x0000_s1058" type="#_x0000_t202" style="position:absolute;margin-left:241.8pt;margin-top:400.2pt;width:257.4pt;height:167.4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">
                <v:textbox>
                  <w:txbxContent>
                    <w:p w14:paraId="09639DC9" w14:textId="7F052760" w:rsidR="001E5C2E" w:rsidRDefault="001D701B" w:rsidP="001E5C2E">
                      <w:r w:rsidRPr="001D701B">
                        <w:rPr>
                          <w:noProof/>
                        </w:rPr>
                        <w:drawing>
                          <wp:inline distT="0" distB="0" distL="0" distR="0" wp14:anchorId="03C483E4" wp14:editId="3C16CEA1">
                            <wp:extent cx="3101340" cy="1973580"/>
                            <wp:effectExtent l="0" t="0" r="3810" b="7620"/>
                            <wp:docPr id="19458" name="Picture 2">
                              <a:extLst xmlns:a="http://schemas.openxmlformats.org/drawingml/2006/main">
                                <a:ext uri="{FF2B5EF4-FFF2-40B4-BE49-F238E27FC236}">
                                  <a16:creationId xmlns:a16="http://schemas.microsoft.com/office/drawing/2014/main" id="{EA01C5F0-5876-A03B-9972-789D7D6F15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 name="Picture 2">
                                      <a:extLst>
                                        <a:ext uri="{FF2B5EF4-FFF2-40B4-BE49-F238E27FC236}">
                                          <a16:creationId xmlns:a16="http://schemas.microsoft.com/office/drawing/2014/main" id="{EA01C5F0-5876-A03B-9972-789D7D6F1584}"/>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1340" cy="1973580"/>
                                    </a:xfrm>
                                    <a:prstGeom prst="rect">
                                      <a:avLst/>
                                    </a:prstGeom>
                                    <a:noFill/>
                                  </pic:spPr>
                                </pic:pic>
                              </a:graphicData>
                            </a:graphic>
                          </wp:inline>
                        </w:drawing>
                      </w:r>
                    </w:p>
                  </w:txbxContent>
                </v:textbox>
                <w10:wrap type="square"/>
              </v:shape>
            </w:pict>
          </mc:Fallback>
        </mc:AlternateContent>
      </w:r>
      <w:r w:rsidR="001B394D">
        <w:rPr>
          <w:noProof/>
        </w:rPr>
        <mc:AlternateContent>
          <mc:Choice Requires="wps">
            <w:drawing>
              <wp:anchor distT="45720" distB="45720" distL="114300" distR="114300" simplePos="0" relativeHeight="251785216" behindDoc="0" locked="0" layoutInCell="1" allowOverlap="1" wp14:anchorId="194ABB09" wp14:editId="6A0EA16B">
                <wp:simplePos x="0" y="0"/>
                <wp:positionH relativeFrom="column">
                  <wp:posOffset>-617220</wp:posOffset>
                </wp:positionH>
                <wp:positionV relativeFrom="paragraph">
                  <wp:posOffset>4259580</wp:posOffset>
                </wp:positionV>
                <wp:extent cx="3535680" cy="2179320"/>
                <wp:effectExtent l="0" t="0" r="26670" b="11430"/>
                <wp:wrapSquare wrapText="bothSides"/>
                <wp:docPr id="11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2179320"/>
                        </a:xfrm>
                        <a:prstGeom prst="rect">
                          <a:avLst/>
                        </a:prstGeom>
                        <a:solidFill>
                          <a:srgbClr val="FFFFFF"/>
                        </a:solidFill>
                        <a:ln w="9525">
                          <a:solidFill>
                            <a:srgbClr val="000000"/>
                          </a:solidFill>
                          <a:miter lim="800000"/>
                          <a:headEnd/>
                          <a:tailEnd/>
                        </a:ln>
                      </wps:spPr>
                      <wps:txbx>
                        <w:txbxContent>
                          <w:p w14:paraId="6B3E4AA3" w14:textId="09A135B2" w:rsidR="001E5C2E" w:rsidRDefault="00E75CB9" w:rsidP="001E5C2E">
                            <w:r w:rsidRPr="00E75CB9">
                              <w:rPr>
                                <w:noProof/>
                              </w:rPr>
                              <w:drawing>
                                <wp:inline distT="0" distB="0" distL="0" distR="0" wp14:anchorId="0895B287" wp14:editId="674D09D8">
                                  <wp:extent cx="3343910" cy="2049780"/>
                                  <wp:effectExtent l="0" t="0" r="8890" b="7620"/>
                                  <wp:docPr id="17410" name="Picture 2">
                                    <a:extLst xmlns:a="http://schemas.openxmlformats.org/drawingml/2006/main">
                                      <a:ext uri="{FF2B5EF4-FFF2-40B4-BE49-F238E27FC236}">
                                        <a16:creationId xmlns:a16="http://schemas.microsoft.com/office/drawing/2014/main" id="{A11C31C9-651D-14CD-048D-52E36D5EB7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a:extLst>
                                              <a:ext uri="{FF2B5EF4-FFF2-40B4-BE49-F238E27FC236}">
                                                <a16:creationId xmlns:a16="http://schemas.microsoft.com/office/drawing/2014/main" id="{A11C31C9-651D-14CD-048D-52E36D5EB783}"/>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43910" cy="2049780"/>
                                          </a:xfrm>
                                          <a:prstGeom prst="rect">
                                            <a:avLst/>
                                          </a:prstGeom>
                                          <a:noFill/>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4ABB09" id="_x0000_s1059" type="#_x0000_t202" style="position:absolute;margin-left:-48.6pt;margin-top:335.4pt;width:278.4pt;height:171.6pt;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">
                <v:textbox>
                  <w:txbxContent>
                    <w:p w14:paraId="6B3E4AA3" w14:textId="09A135B2" w:rsidR="001E5C2E" w:rsidRDefault="00E75CB9" w:rsidP="001E5C2E">
                      <w:r w:rsidRPr="00E75CB9">
                        <w:rPr>
                          <w:noProof/>
                        </w:rPr>
                        <w:drawing>
                          <wp:inline distT="0" distB="0" distL="0" distR="0" wp14:anchorId="0895B287" wp14:editId="674D09D8">
                            <wp:extent cx="3343910" cy="2049780"/>
                            <wp:effectExtent l="0" t="0" r="8890" b="7620"/>
                            <wp:docPr id="17410" name="Picture 2">
                              <a:extLst xmlns:a="http://schemas.openxmlformats.org/drawingml/2006/main">
                                <a:ext uri="{FF2B5EF4-FFF2-40B4-BE49-F238E27FC236}">
                                  <a16:creationId xmlns:a16="http://schemas.microsoft.com/office/drawing/2014/main" id="{A11C31C9-651D-14CD-048D-52E36D5EB7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a:extLst>
                                        <a:ext uri="{FF2B5EF4-FFF2-40B4-BE49-F238E27FC236}">
                                          <a16:creationId xmlns:a16="http://schemas.microsoft.com/office/drawing/2014/main" id="{A11C31C9-651D-14CD-048D-52E36D5EB783}"/>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43910" cy="2049780"/>
                                    </a:xfrm>
                                    <a:prstGeom prst="rect">
                                      <a:avLst/>
                                    </a:prstGeom>
                                    <a:noFill/>
                                  </pic:spPr>
                                </pic:pic>
                              </a:graphicData>
                            </a:graphic>
                          </wp:inline>
                        </w:drawing>
                      </w:r>
                    </w:p>
                  </w:txbxContent>
                </v:textbox>
                <w10:wrap type="square"/>
              </v:shape>
            </w:pict>
          </mc:Fallback>
        </mc:AlternateContent>
      </w:r>
      <w:r w:rsidR="001E5C2E">
        <w:br w:type="page"/>
      </w:r>
      <w:r w:rsidR="001E5C2E">
        <w:rPr>
          <w:noProof/>
        </w:rPr>
        <mc:AlternateContent>
          <mc:Choice Requires="wps">
            <w:drawing>
              <wp:anchor distT="45720" distB="45720" distL="114300" distR="114300" simplePos="0" relativeHeight="251782144" behindDoc="0" locked="0" layoutInCell="1" allowOverlap="1" wp14:anchorId="11F59DFE" wp14:editId="16BAD718">
                <wp:simplePos x="0" y="0"/>
                <wp:positionH relativeFrom="column">
                  <wp:posOffset>-692150</wp:posOffset>
                </wp:positionH>
                <wp:positionV relativeFrom="paragraph">
                  <wp:posOffset>0</wp:posOffset>
                </wp:positionV>
                <wp:extent cx="3710940" cy="9060815"/>
                <wp:effectExtent l="0" t="0" r="22860" b="26035"/>
                <wp:wrapSquare wrapText="bothSides"/>
                <wp:docPr id="11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0940" cy="9060815"/>
                        </a:xfrm>
                        <a:prstGeom prst="rect">
                          <a:avLst/>
                        </a:prstGeom>
                        <a:solidFill>
                          <a:srgbClr val="FFFFFF"/>
                        </a:solidFill>
                        <a:ln w="9525">
                          <a:solidFill>
                            <a:srgbClr val="000000"/>
                          </a:solidFill>
                          <a:miter lim="800000"/>
                          <a:headEnd/>
                          <a:tailEnd/>
                        </a:ln>
                      </wps:spPr>
                      <wps:txbx>
                        <w:txbxContent>
                          <w:p w14:paraId="6F8F15EF" w14:textId="056AF231" w:rsidR="001E5C2E" w:rsidRDefault="001E5C2E" w:rsidP="001E5C2E">
                            <w:pPr>
                              <w:rPr>
                                <w:rStyle w:val="Strong"/>
                                <w:rFonts w:cstheme="minorHAnsi"/>
                                <w:color w:val="0D0D0D" w:themeColor="text1" w:themeTint="F2"/>
                                <w:sz w:val="28"/>
                                <w:szCs w:val="28"/>
                                <w:u w:val="single"/>
                              </w:rPr>
                            </w:pPr>
                            <w:r>
                              <w:rPr>
                                <w:rStyle w:val="Strong"/>
                                <w:rFonts w:cstheme="minorHAnsi"/>
                                <w:color w:val="0D0D0D" w:themeColor="text1" w:themeTint="F2"/>
                                <w:sz w:val="28"/>
                                <w:szCs w:val="28"/>
                                <w:u w:val="single"/>
                              </w:rPr>
                              <w:t xml:space="preserve">OBSERVATION </w:t>
                            </w:r>
                            <w:r w:rsidR="009D0C45">
                              <w:rPr>
                                <w:rStyle w:val="Strong"/>
                                <w:rFonts w:cstheme="minorHAnsi"/>
                                <w:color w:val="0D0D0D" w:themeColor="text1" w:themeTint="F2"/>
                                <w:sz w:val="28"/>
                                <w:szCs w:val="28"/>
                                <w:u w:val="single"/>
                              </w:rPr>
                              <w:t>17</w:t>
                            </w:r>
                            <w:r>
                              <w:rPr>
                                <w:rStyle w:val="Strong"/>
                                <w:rFonts w:cstheme="minorHAnsi"/>
                                <w:color w:val="0D0D0D" w:themeColor="text1" w:themeTint="F2"/>
                                <w:sz w:val="28"/>
                                <w:szCs w:val="28"/>
                                <w:u w:val="single"/>
                              </w:rPr>
                              <w:t xml:space="preserve"> :</w:t>
                            </w:r>
                          </w:p>
                          <w:p w14:paraId="5F495F98" w14:textId="77777777" w:rsidR="001E5C2E" w:rsidRDefault="001E5C2E" w:rsidP="001E5C2E">
                            <w:pPr>
                              <w:rPr>
                                <w:rStyle w:val="Strong"/>
                                <w:rFonts w:cstheme="minorHAnsi"/>
                                <w:color w:val="0D0D0D" w:themeColor="text1" w:themeTint="F2"/>
                                <w:sz w:val="28"/>
                                <w:szCs w:val="28"/>
                                <w:u w:val="single"/>
                              </w:rPr>
                            </w:pPr>
                          </w:p>
                          <w:p w14:paraId="1CE5281B" w14:textId="77777777" w:rsidR="001E5C2E" w:rsidRDefault="001E5C2E" w:rsidP="001E5C2E"/>
                          <w:p w14:paraId="1E405E24" w14:textId="77777777" w:rsidR="001E5C2E" w:rsidRDefault="001E5C2E" w:rsidP="001E5C2E"/>
                          <w:p w14:paraId="266845C0" w14:textId="77777777" w:rsidR="001E5C2E" w:rsidRDefault="001E5C2E" w:rsidP="001E5C2E"/>
                          <w:p w14:paraId="094892D9" w14:textId="77777777" w:rsidR="001E5C2E" w:rsidRDefault="001E5C2E" w:rsidP="001E5C2E"/>
                          <w:p w14:paraId="403635DF" w14:textId="77777777" w:rsidR="001E5C2E" w:rsidRDefault="001E5C2E" w:rsidP="001E5C2E"/>
                          <w:p w14:paraId="7ABD77D6" w14:textId="77777777" w:rsidR="001E5C2E" w:rsidRDefault="001E5C2E" w:rsidP="001E5C2E"/>
                          <w:p w14:paraId="51AB460D" w14:textId="77777777" w:rsidR="001E5C2E" w:rsidRDefault="001E5C2E" w:rsidP="001E5C2E"/>
                          <w:p w14:paraId="32AB3D8F" w14:textId="77777777" w:rsidR="001E5C2E" w:rsidRDefault="001E5C2E" w:rsidP="001E5C2E"/>
                          <w:p w14:paraId="6E6572CF" w14:textId="77777777" w:rsidR="001E5C2E" w:rsidRDefault="001E5C2E" w:rsidP="001E5C2E"/>
                          <w:p w14:paraId="44F26390" w14:textId="77777777" w:rsidR="001E5C2E" w:rsidRDefault="001E5C2E" w:rsidP="001E5C2E"/>
                          <w:p w14:paraId="21E2689A" w14:textId="77777777" w:rsidR="001E5C2E" w:rsidRDefault="001E5C2E" w:rsidP="001E5C2E"/>
                          <w:p w14:paraId="05D394E5" w14:textId="77777777" w:rsidR="001E5C2E" w:rsidRDefault="001E5C2E" w:rsidP="001E5C2E"/>
                          <w:p w14:paraId="2103CA78" w14:textId="77777777" w:rsidR="001E5C2E" w:rsidRDefault="001E5C2E" w:rsidP="001E5C2E"/>
                          <w:p w14:paraId="297B16B1" w14:textId="77777777" w:rsidR="001E5C2E" w:rsidRDefault="001E5C2E" w:rsidP="001E5C2E"/>
                          <w:p w14:paraId="31F3DDE3" w14:textId="77777777" w:rsidR="001B394D" w:rsidRPr="001B394D" w:rsidRDefault="001B394D" w:rsidP="001B394D">
                            <w:pPr>
                              <w:rPr>
                                <w:sz w:val="24"/>
                                <w:szCs w:val="24"/>
                                <w:lang w:val="en-IN"/>
                              </w:rPr>
                            </w:pPr>
                            <w:r w:rsidRPr="001B394D">
                              <w:rPr>
                                <w:sz w:val="24"/>
                                <w:szCs w:val="24"/>
                              </w:rPr>
                              <w:t>As expected the most number of sentiments are Positive(63.6%) followed by Negative(23.9%) and neutral(12.5%).</w:t>
                            </w:r>
                          </w:p>
                          <w:p w14:paraId="2C1C2029" w14:textId="73941FF5" w:rsidR="001E5C2E" w:rsidRPr="0050763D" w:rsidRDefault="001B394D" w:rsidP="001B394D">
                            <w:pPr>
                              <w:rPr>
                                <w:sz w:val="24"/>
                                <w:szCs w:val="24"/>
                                <w:lang w:val="en-IN"/>
                              </w:rPr>
                            </w:pPr>
                            <w:r w:rsidRPr="001B394D">
                              <w:rPr>
                                <w:sz w:val="24"/>
                                <w:szCs w:val="24"/>
                              </w:rPr>
                              <w:t>This is a good thing for devs as most of the users are satisfied by the services offered by apps</w:t>
                            </w:r>
                            <w:r w:rsidR="001E5C2E" w:rsidRPr="0050763D">
                              <w:rPr>
                                <w:sz w:val="24"/>
                                <w:szCs w:val="24"/>
                              </w:rPr>
                              <w:t>.</w:t>
                            </w:r>
                          </w:p>
                          <w:p w14:paraId="4E0A9511" w14:textId="77777777" w:rsidR="001E5C2E" w:rsidRPr="0050763D" w:rsidRDefault="001E5C2E" w:rsidP="001E5C2E"/>
                          <w:p w14:paraId="070594A8" w14:textId="6970D717" w:rsidR="001E5C2E" w:rsidRPr="0050763D" w:rsidRDefault="001E5C2E" w:rsidP="001E5C2E">
                            <w:pPr>
                              <w:rPr>
                                <w:rStyle w:val="Strong"/>
                                <w:rFonts w:cstheme="minorHAnsi"/>
                                <w:b w:val="0"/>
                                <w:bCs w:val="0"/>
                                <w:color w:val="0D0D0D" w:themeColor="text1" w:themeTint="F2"/>
                                <w:sz w:val="28"/>
                                <w:szCs w:val="28"/>
                                <w:u w:val="single"/>
                              </w:rPr>
                            </w:pPr>
                            <w:r w:rsidRPr="0050763D">
                              <w:rPr>
                                <w:rStyle w:val="Strong"/>
                                <w:rFonts w:cstheme="minorHAnsi"/>
                                <w:color w:val="0D0D0D" w:themeColor="text1" w:themeTint="F2"/>
                                <w:sz w:val="28"/>
                                <w:szCs w:val="28"/>
                                <w:u w:val="single"/>
                              </w:rPr>
                              <w:t xml:space="preserve">OBSERVATION </w:t>
                            </w:r>
                            <w:r w:rsidR="009D0C45">
                              <w:rPr>
                                <w:rStyle w:val="Strong"/>
                                <w:rFonts w:cstheme="minorHAnsi"/>
                                <w:color w:val="0D0D0D" w:themeColor="text1" w:themeTint="F2"/>
                                <w:sz w:val="28"/>
                                <w:szCs w:val="28"/>
                                <w:u w:val="single"/>
                              </w:rPr>
                              <w:t>18</w:t>
                            </w:r>
                            <w:r w:rsidRPr="0050763D">
                              <w:rPr>
                                <w:rStyle w:val="Strong"/>
                                <w:rFonts w:cstheme="minorHAnsi"/>
                                <w:b w:val="0"/>
                                <w:bCs w:val="0"/>
                                <w:color w:val="0D0D0D" w:themeColor="text1" w:themeTint="F2"/>
                                <w:sz w:val="28"/>
                                <w:szCs w:val="28"/>
                                <w:u w:val="single"/>
                              </w:rPr>
                              <w:t xml:space="preserve"> :</w:t>
                            </w:r>
                          </w:p>
                          <w:p w14:paraId="7C249E96" w14:textId="77777777" w:rsidR="001E5C2E" w:rsidRPr="0050763D" w:rsidRDefault="001E5C2E" w:rsidP="001E5C2E">
                            <w:pPr>
                              <w:rPr>
                                <w:rStyle w:val="Strong"/>
                                <w:rFonts w:cstheme="minorHAnsi"/>
                                <w:b w:val="0"/>
                                <w:bCs w:val="0"/>
                                <w:color w:val="0D0D0D" w:themeColor="text1" w:themeTint="F2"/>
                                <w:sz w:val="28"/>
                                <w:szCs w:val="28"/>
                                <w:u w:val="single"/>
                              </w:rPr>
                            </w:pPr>
                          </w:p>
                          <w:p w14:paraId="23E4CB1E" w14:textId="77777777" w:rsidR="001E5C2E" w:rsidRPr="0050763D" w:rsidRDefault="001E5C2E" w:rsidP="001E5C2E">
                            <w:pPr>
                              <w:rPr>
                                <w:rStyle w:val="Strong"/>
                                <w:rFonts w:cstheme="minorHAnsi"/>
                                <w:b w:val="0"/>
                                <w:bCs w:val="0"/>
                                <w:color w:val="0D0D0D" w:themeColor="text1" w:themeTint="F2"/>
                                <w:sz w:val="28"/>
                                <w:szCs w:val="28"/>
                                <w:u w:val="single"/>
                              </w:rPr>
                            </w:pPr>
                          </w:p>
                          <w:p w14:paraId="1B5103A9" w14:textId="77777777" w:rsidR="001E5C2E" w:rsidRDefault="001E5C2E" w:rsidP="001E5C2E"/>
                          <w:p w14:paraId="0E0621FF" w14:textId="77777777" w:rsidR="001E5C2E" w:rsidRDefault="001E5C2E" w:rsidP="001E5C2E"/>
                          <w:p w14:paraId="1C52DE93" w14:textId="77777777" w:rsidR="001E5C2E" w:rsidRDefault="001E5C2E" w:rsidP="001E5C2E"/>
                          <w:p w14:paraId="323163F4" w14:textId="77777777" w:rsidR="001E5C2E" w:rsidRDefault="001E5C2E" w:rsidP="001E5C2E"/>
                          <w:p w14:paraId="2BD4441C" w14:textId="77777777" w:rsidR="001E5C2E" w:rsidRDefault="001E5C2E" w:rsidP="001E5C2E"/>
                          <w:p w14:paraId="0945B00E" w14:textId="77777777" w:rsidR="001E5C2E" w:rsidRDefault="001E5C2E" w:rsidP="001E5C2E"/>
                          <w:p w14:paraId="517FC04F" w14:textId="77777777" w:rsidR="001E5C2E" w:rsidRDefault="001E5C2E" w:rsidP="001E5C2E"/>
                          <w:p w14:paraId="2D016B85" w14:textId="77777777" w:rsidR="001E5C2E" w:rsidRDefault="001E5C2E" w:rsidP="001E5C2E"/>
                          <w:p w14:paraId="2A869879" w14:textId="77777777" w:rsidR="001E5C2E" w:rsidRDefault="001E5C2E" w:rsidP="001E5C2E"/>
                          <w:p w14:paraId="0894148E" w14:textId="77777777" w:rsidR="001E5C2E" w:rsidRDefault="001E5C2E" w:rsidP="001E5C2E"/>
                          <w:p w14:paraId="7CF057A3" w14:textId="77777777" w:rsidR="001E5C2E" w:rsidRPr="00E75CB9" w:rsidRDefault="001E5C2E" w:rsidP="001E5C2E">
                            <w:pPr>
                              <w:rPr>
                                <w:sz w:val="24"/>
                                <w:szCs w:val="24"/>
                              </w:rPr>
                            </w:pPr>
                          </w:p>
                          <w:p w14:paraId="4C1340D2" w14:textId="77777777" w:rsidR="00E75CB9" w:rsidRPr="00E75CB9" w:rsidRDefault="00E75CB9" w:rsidP="00E75CB9">
                            <w:pPr>
                              <w:rPr>
                                <w:sz w:val="24"/>
                                <w:szCs w:val="24"/>
                                <w:lang w:val="en-IN"/>
                              </w:rPr>
                            </w:pPr>
                            <w:r w:rsidRPr="00E75CB9">
                              <w:rPr>
                                <w:sz w:val="24"/>
                                <w:szCs w:val="24"/>
                              </w:rPr>
                              <w:t>It's kind of unusual that median rating for Negative sentiments(4.4) is higher than median rating for Neutral sentiments(4.3) and is equal to Positive sentiments(4.4). This might be due to the fact that when a user installed an app he initially liked it and gave it more than 4 stars and a positive review but after the next update he/she disliked it because of some reasons and decided to update their review but might have forgot to update the rating that they gave the app initially.</w:t>
                            </w:r>
                          </w:p>
                          <w:p w14:paraId="19AA94D4" w14:textId="77777777" w:rsidR="00E75CB9" w:rsidRPr="00E75CB9" w:rsidRDefault="00E75CB9" w:rsidP="00E75CB9">
                            <w:pPr>
                              <w:rPr>
                                <w:sz w:val="24"/>
                                <w:szCs w:val="24"/>
                                <w:lang w:val="en-IN"/>
                              </w:rPr>
                            </w:pPr>
                            <w:r w:rsidRPr="00E75CB9">
                              <w:rPr>
                                <w:sz w:val="24"/>
                                <w:szCs w:val="24"/>
                              </w:rPr>
                              <w:t>The 2nd reason might be due an inconsistency/error in our data or during data collection.</w:t>
                            </w:r>
                          </w:p>
                          <w:p w14:paraId="401C4901" w14:textId="77777777" w:rsidR="00E75CB9" w:rsidRPr="00E75CB9" w:rsidRDefault="00E75CB9" w:rsidP="00E75CB9">
                            <w:pPr>
                              <w:rPr>
                                <w:sz w:val="24"/>
                                <w:szCs w:val="24"/>
                                <w:lang w:val="en-IN"/>
                              </w:rPr>
                            </w:pPr>
                            <w:r w:rsidRPr="00E75CB9">
                              <w:rPr>
                                <w:sz w:val="24"/>
                                <w:szCs w:val="24"/>
                              </w:rPr>
                              <w:t>This could also be true that there might some ratings that were generated by bots.</w:t>
                            </w:r>
                          </w:p>
                          <w:p w14:paraId="36B19CC0" w14:textId="77777777" w:rsidR="001E5C2E" w:rsidRDefault="001E5C2E" w:rsidP="001E5C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59DFE" id="_x0000_s1060" type="#_x0000_t202" style="position:absolute;margin-left:-54.5pt;margin-top:0;width:292.2pt;height:713.45pt;z-index:25178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">
                <v:textbox>
                  <w:txbxContent>
                    <w:p w14:paraId="6F8F15EF" w14:textId="056AF231" w:rsidR="001E5C2E" w:rsidRDefault="001E5C2E" w:rsidP="001E5C2E">
                      <w:pPr>
                        <w:rPr>
                          <w:rStyle w:val="Strong"/>
                          <w:rFonts w:cstheme="minorHAnsi"/>
                          <w:color w:val="0D0D0D" w:themeColor="text1" w:themeTint="F2"/>
                          <w:sz w:val="28"/>
                          <w:szCs w:val="28"/>
                          <w:u w:val="single"/>
                        </w:rPr>
                      </w:pPr>
                      <w:r>
                        <w:rPr>
                          <w:rStyle w:val="Strong"/>
                          <w:rFonts w:cstheme="minorHAnsi"/>
                          <w:color w:val="0D0D0D" w:themeColor="text1" w:themeTint="F2"/>
                          <w:sz w:val="28"/>
                          <w:szCs w:val="28"/>
                          <w:u w:val="single"/>
                        </w:rPr>
                        <w:t xml:space="preserve">OBSERVATION </w:t>
                      </w:r>
                      <w:r w:rsidR="009D0C45">
                        <w:rPr>
                          <w:rStyle w:val="Strong"/>
                          <w:rFonts w:cstheme="minorHAnsi"/>
                          <w:color w:val="0D0D0D" w:themeColor="text1" w:themeTint="F2"/>
                          <w:sz w:val="28"/>
                          <w:szCs w:val="28"/>
                          <w:u w:val="single"/>
                        </w:rPr>
                        <w:t>17</w:t>
                      </w:r>
                      <w:r>
                        <w:rPr>
                          <w:rStyle w:val="Strong"/>
                          <w:rFonts w:cstheme="minorHAnsi"/>
                          <w:color w:val="0D0D0D" w:themeColor="text1" w:themeTint="F2"/>
                          <w:sz w:val="28"/>
                          <w:szCs w:val="28"/>
                          <w:u w:val="single"/>
                        </w:rPr>
                        <w:t xml:space="preserve"> :</w:t>
                      </w:r>
                    </w:p>
                    <w:p w14:paraId="5F495F98" w14:textId="77777777" w:rsidR="001E5C2E" w:rsidRDefault="001E5C2E" w:rsidP="001E5C2E">
                      <w:pPr>
                        <w:rPr>
                          <w:rStyle w:val="Strong"/>
                          <w:rFonts w:cstheme="minorHAnsi"/>
                          <w:color w:val="0D0D0D" w:themeColor="text1" w:themeTint="F2"/>
                          <w:sz w:val="28"/>
                          <w:szCs w:val="28"/>
                          <w:u w:val="single"/>
                        </w:rPr>
                      </w:pPr>
                    </w:p>
                    <w:p w14:paraId="1CE5281B" w14:textId="77777777" w:rsidR="001E5C2E" w:rsidRDefault="001E5C2E" w:rsidP="001E5C2E"/>
                    <w:p w14:paraId="1E405E24" w14:textId="77777777" w:rsidR="001E5C2E" w:rsidRDefault="001E5C2E" w:rsidP="001E5C2E"/>
                    <w:p w14:paraId="266845C0" w14:textId="77777777" w:rsidR="001E5C2E" w:rsidRDefault="001E5C2E" w:rsidP="001E5C2E"/>
                    <w:p w14:paraId="094892D9" w14:textId="77777777" w:rsidR="001E5C2E" w:rsidRDefault="001E5C2E" w:rsidP="001E5C2E"/>
                    <w:p w14:paraId="403635DF" w14:textId="77777777" w:rsidR="001E5C2E" w:rsidRDefault="001E5C2E" w:rsidP="001E5C2E"/>
                    <w:p w14:paraId="7ABD77D6" w14:textId="77777777" w:rsidR="001E5C2E" w:rsidRDefault="001E5C2E" w:rsidP="001E5C2E"/>
                    <w:p w14:paraId="51AB460D" w14:textId="77777777" w:rsidR="001E5C2E" w:rsidRDefault="001E5C2E" w:rsidP="001E5C2E"/>
                    <w:p w14:paraId="32AB3D8F" w14:textId="77777777" w:rsidR="001E5C2E" w:rsidRDefault="001E5C2E" w:rsidP="001E5C2E"/>
                    <w:p w14:paraId="6E6572CF" w14:textId="77777777" w:rsidR="001E5C2E" w:rsidRDefault="001E5C2E" w:rsidP="001E5C2E"/>
                    <w:p w14:paraId="44F26390" w14:textId="77777777" w:rsidR="001E5C2E" w:rsidRDefault="001E5C2E" w:rsidP="001E5C2E"/>
                    <w:p w14:paraId="21E2689A" w14:textId="77777777" w:rsidR="001E5C2E" w:rsidRDefault="001E5C2E" w:rsidP="001E5C2E"/>
                    <w:p w14:paraId="05D394E5" w14:textId="77777777" w:rsidR="001E5C2E" w:rsidRDefault="001E5C2E" w:rsidP="001E5C2E"/>
                    <w:p w14:paraId="2103CA78" w14:textId="77777777" w:rsidR="001E5C2E" w:rsidRDefault="001E5C2E" w:rsidP="001E5C2E"/>
                    <w:p w14:paraId="297B16B1" w14:textId="77777777" w:rsidR="001E5C2E" w:rsidRDefault="001E5C2E" w:rsidP="001E5C2E"/>
                    <w:p w14:paraId="31F3DDE3" w14:textId="77777777" w:rsidR="001B394D" w:rsidRPr="001B394D" w:rsidRDefault="001B394D" w:rsidP="001B394D">
                      <w:pPr>
                        <w:rPr>
                          <w:sz w:val="24"/>
                          <w:szCs w:val="24"/>
                          <w:lang w:val="en-IN"/>
                        </w:rPr>
                      </w:pPr>
                      <w:r w:rsidRPr="001B394D">
                        <w:rPr>
                          <w:sz w:val="24"/>
                          <w:szCs w:val="24"/>
                        </w:rPr>
                        <w:t>As expected the most number of sentiments are Positive(63.6%) followed by Negative(23.9%) and neutral(12.5%).</w:t>
                      </w:r>
                    </w:p>
                    <w:p w14:paraId="2C1C2029" w14:textId="73941FF5" w:rsidR="001E5C2E" w:rsidRPr="0050763D" w:rsidRDefault="001B394D" w:rsidP="001B394D">
                      <w:pPr>
                        <w:rPr>
                          <w:sz w:val="24"/>
                          <w:szCs w:val="24"/>
                          <w:lang w:val="en-IN"/>
                        </w:rPr>
                      </w:pPr>
                      <w:r w:rsidRPr="001B394D">
                        <w:rPr>
                          <w:sz w:val="24"/>
                          <w:szCs w:val="24"/>
                        </w:rPr>
                        <w:t>This is a good thing for devs as most of the users are satisfied by the services offered by apps</w:t>
                      </w:r>
                      <w:r w:rsidR="001E5C2E" w:rsidRPr="0050763D">
                        <w:rPr>
                          <w:sz w:val="24"/>
                          <w:szCs w:val="24"/>
                        </w:rPr>
                        <w:t>.</w:t>
                      </w:r>
                    </w:p>
                    <w:p w14:paraId="4E0A9511" w14:textId="77777777" w:rsidR="001E5C2E" w:rsidRPr="0050763D" w:rsidRDefault="001E5C2E" w:rsidP="001E5C2E"/>
                    <w:p w14:paraId="070594A8" w14:textId="6970D717" w:rsidR="001E5C2E" w:rsidRPr="0050763D" w:rsidRDefault="001E5C2E" w:rsidP="001E5C2E">
                      <w:pPr>
                        <w:rPr>
                          <w:rStyle w:val="Strong"/>
                          <w:rFonts w:cstheme="minorHAnsi"/>
                          <w:b w:val="0"/>
                          <w:bCs w:val="0"/>
                          <w:color w:val="0D0D0D" w:themeColor="text1" w:themeTint="F2"/>
                          <w:sz w:val="28"/>
                          <w:szCs w:val="28"/>
                          <w:u w:val="single"/>
                        </w:rPr>
                      </w:pPr>
                      <w:r w:rsidRPr="0050763D">
                        <w:rPr>
                          <w:rStyle w:val="Strong"/>
                          <w:rFonts w:cstheme="minorHAnsi"/>
                          <w:color w:val="0D0D0D" w:themeColor="text1" w:themeTint="F2"/>
                          <w:sz w:val="28"/>
                          <w:szCs w:val="28"/>
                          <w:u w:val="single"/>
                        </w:rPr>
                        <w:t xml:space="preserve">OBSERVATION </w:t>
                      </w:r>
                      <w:r w:rsidR="009D0C45">
                        <w:rPr>
                          <w:rStyle w:val="Strong"/>
                          <w:rFonts w:cstheme="minorHAnsi"/>
                          <w:color w:val="0D0D0D" w:themeColor="text1" w:themeTint="F2"/>
                          <w:sz w:val="28"/>
                          <w:szCs w:val="28"/>
                          <w:u w:val="single"/>
                        </w:rPr>
                        <w:t>18</w:t>
                      </w:r>
                      <w:r w:rsidRPr="0050763D">
                        <w:rPr>
                          <w:rStyle w:val="Strong"/>
                          <w:rFonts w:cstheme="minorHAnsi"/>
                          <w:b w:val="0"/>
                          <w:bCs w:val="0"/>
                          <w:color w:val="0D0D0D" w:themeColor="text1" w:themeTint="F2"/>
                          <w:sz w:val="28"/>
                          <w:szCs w:val="28"/>
                          <w:u w:val="single"/>
                        </w:rPr>
                        <w:t xml:space="preserve"> :</w:t>
                      </w:r>
                    </w:p>
                    <w:p w14:paraId="7C249E96" w14:textId="77777777" w:rsidR="001E5C2E" w:rsidRPr="0050763D" w:rsidRDefault="001E5C2E" w:rsidP="001E5C2E">
                      <w:pPr>
                        <w:rPr>
                          <w:rStyle w:val="Strong"/>
                          <w:rFonts w:cstheme="minorHAnsi"/>
                          <w:b w:val="0"/>
                          <w:bCs w:val="0"/>
                          <w:color w:val="0D0D0D" w:themeColor="text1" w:themeTint="F2"/>
                          <w:sz w:val="28"/>
                          <w:szCs w:val="28"/>
                          <w:u w:val="single"/>
                        </w:rPr>
                      </w:pPr>
                    </w:p>
                    <w:p w14:paraId="23E4CB1E" w14:textId="77777777" w:rsidR="001E5C2E" w:rsidRPr="0050763D" w:rsidRDefault="001E5C2E" w:rsidP="001E5C2E">
                      <w:pPr>
                        <w:rPr>
                          <w:rStyle w:val="Strong"/>
                          <w:rFonts w:cstheme="minorHAnsi"/>
                          <w:b w:val="0"/>
                          <w:bCs w:val="0"/>
                          <w:color w:val="0D0D0D" w:themeColor="text1" w:themeTint="F2"/>
                          <w:sz w:val="28"/>
                          <w:szCs w:val="28"/>
                          <w:u w:val="single"/>
                        </w:rPr>
                      </w:pPr>
                    </w:p>
                    <w:p w14:paraId="1B5103A9" w14:textId="77777777" w:rsidR="001E5C2E" w:rsidRDefault="001E5C2E" w:rsidP="001E5C2E"/>
                    <w:p w14:paraId="0E0621FF" w14:textId="77777777" w:rsidR="001E5C2E" w:rsidRDefault="001E5C2E" w:rsidP="001E5C2E"/>
                    <w:p w14:paraId="1C52DE93" w14:textId="77777777" w:rsidR="001E5C2E" w:rsidRDefault="001E5C2E" w:rsidP="001E5C2E"/>
                    <w:p w14:paraId="323163F4" w14:textId="77777777" w:rsidR="001E5C2E" w:rsidRDefault="001E5C2E" w:rsidP="001E5C2E"/>
                    <w:p w14:paraId="2BD4441C" w14:textId="77777777" w:rsidR="001E5C2E" w:rsidRDefault="001E5C2E" w:rsidP="001E5C2E"/>
                    <w:p w14:paraId="0945B00E" w14:textId="77777777" w:rsidR="001E5C2E" w:rsidRDefault="001E5C2E" w:rsidP="001E5C2E"/>
                    <w:p w14:paraId="517FC04F" w14:textId="77777777" w:rsidR="001E5C2E" w:rsidRDefault="001E5C2E" w:rsidP="001E5C2E"/>
                    <w:p w14:paraId="2D016B85" w14:textId="77777777" w:rsidR="001E5C2E" w:rsidRDefault="001E5C2E" w:rsidP="001E5C2E"/>
                    <w:p w14:paraId="2A869879" w14:textId="77777777" w:rsidR="001E5C2E" w:rsidRDefault="001E5C2E" w:rsidP="001E5C2E"/>
                    <w:p w14:paraId="0894148E" w14:textId="77777777" w:rsidR="001E5C2E" w:rsidRDefault="001E5C2E" w:rsidP="001E5C2E"/>
                    <w:p w14:paraId="7CF057A3" w14:textId="77777777" w:rsidR="001E5C2E" w:rsidRPr="00E75CB9" w:rsidRDefault="001E5C2E" w:rsidP="001E5C2E">
                      <w:pPr>
                        <w:rPr>
                          <w:sz w:val="24"/>
                          <w:szCs w:val="24"/>
                        </w:rPr>
                      </w:pPr>
                    </w:p>
                    <w:p w14:paraId="4C1340D2" w14:textId="77777777" w:rsidR="00E75CB9" w:rsidRPr="00E75CB9" w:rsidRDefault="00E75CB9" w:rsidP="00E75CB9">
                      <w:pPr>
                        <w:rPr>
                          <w:sz w:val="24"/>
                          <w:szCs w:val="24"/>
                          <w:lang w:val="en-IN"/>
                        </w:rPr>
                      </w:pPr>
                      <w:r w:rsidRPr="00E75CB9">
                        <w:rPr>
                          <w:sz w:val="24"/>
                          <w:szCs w:val="24"/>
                        </w:rPr>
                        <w:t>It's kind of unusual that median rating for Negative sentiments(4.4) is higher than median rating for Neutral sentiments(4.3) and is equal to Positive sentiments(4.4). This might be due to the fact that when a user installed an app he initially liked it and gave it more than 4 stars and a positive review but after the next update he/she disliked it because of some reasons and decided to update their review but might have forgot to update the rating that they gave the app initially.</w:t>
                      </w:r>
                    </w:p>
                    <w:p w14:paraId="19AA94D4" w14:textId="77777777" w:rsidR="00E75CB9" w:rsidRPr="00E75CB9" w:rsidRDefault="00E75CB9" w:rsidP="00E75CB9">
                      <w:pPr>
                        <w:rPr>
                          <w:sz w:val="24"/>
                          <w:szCs w:val="24"/>
                          <w:lang w:val="en-IN"/>
                        </w:rPr>
                      </w:pPr>
                      <w:r w:rsidRPr="00E75CB9">
                        <w:rPr>
                          <w:sz w:val="24"/>
                          <w:szCs w:val="24"/>
                        </w:rPr>
                        <w:t>The 2nd reason might be due an inconsistency/error in our data or during data collection.</w:t>
                      </w:r>
                    </w:p>
                    <w:p w14:paraId="401C4901" w14:textId="77777777" w:rsidR="00E75CB9" w:rsidRPr="00E75CB9" w:rsidRDefault="00E75CB9" w:rsidP="00E75CB9">
                      <w:pPr>
                        <w:rPr>
                          <w:sz w:val="24"/>
                          <w:szCs w:val="24"/>
                          <w:lang w:val="en-IN"/>
                        </w:rPr>
                      </w:pPr>
                      <w:r w:rsidRPr="00E75CB9">
                        <w:rPr>
                          <w:sz w:val="24"/>
                          <w:szCs w:val="24"/>
                        </w:rPr>
                        <w:t>This could also be true that there might some ratings that were generated by bots.</w:t>
                      </w:r>
                    </w:p>
                    <w:p w14:paraId="36B19CC0" w14:textId="77777777" w:rsidR="001E5C2E" w:rsidRDefault="001E5C2E" w:rsidP="001E5C2E"/>
                  </w:txbxContent>
                </v:textbox>
                <w10:wrap type="square"/>
              </v:shape>
            </w:pict>
          </mc:Fallback>
        </mc:AlternateContent>
      </w:r>
      <w:r w:rsidR="001E5C2E">
        <w:rPr>
          <w:noProof/>
        </w:rPr>
        <mc:AlternateContent>
          <mc:Choice Requires="wps">
            <w:drawing>
              <wp:anchor distT="45720" distB="45720" distL="114300" distR="114300" simplePos="0" relativeHeight="251784192" behindDoc="0" locked="0" layoutInCell="1" allowOverlap="1" wp14:anchorId="18DA6194" wp14:editId="0CDE248A">
                <wp:simplePos x="0" y="0"/>
                <wp:positionH relativeFrom="column">
                  <wp:posOffset>3017520</wp:posOffset>
                </wp:positionH>
                <wp:positionV relativeFrom="paragraph">
                  <wp:posOffset>0</wp:posOffset>
                </wp:positionV>
                <wp:extent cx="3383280" cy="9060815"/>
                <wp:effectExtent l="0" t="0" r="26670" b="26035"/>
                <wp:wrapSquare wrapText="bothSides"/>
                <wp:docPr id="11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3280" cy="9060815"/>
                        </a:xfrm>
                        <a:prstGeom prst="rect">
                          <a:avLst/>
                        </a:prstGeom>
                        <a:solidFill>
                          <a:srgbClr val="FFFFFF"/>
                        </a:solidFill>
                        <a:ln w="9525">
                          <a:solidFill>
                            <a:srgbClr val="000000"/>
                          </a:solidFill>
                          <a:miter lim="800000"/>
                          <a:headEnd/>
                          <a:tailEnd/>
                        </a:ln>
                      </wps:spPr>
                      <wps:txbx>
                        <w:txbxContent>
                          <w:p w14:paraId="56D740CC" w14:textId="12ED3DD9" w:rsidR="001E5C2E" w:rsidRDefault="001E5C2E" w:rsidP="001E5C2E">
                            <w:pPr>
                              <w:rPr>
                                <w:rStyle w:val="Strong"/>
                                <w:rFonts w:cstheme="minorHAnsi"/>
                                <w:color w:val="0D0D0D" w:themeColor="text1" w:themeTint="F2"/>
                                <w:sz w:val="28"/>
                                <w:szCs w:val="28"/>
                                <w:u w:val="single"/>
                              </w:rPr>
                            </w:pPr>
                            <w:r>
                              <w:rPr>
                                <w:rStyle w:val="Strong"/>
                                <w:rFonts w:cstheme="minorHAnsi"/>
                                <w:color w:val="0D0D0D" w:themeColor="text1" w:themeTint="F2"/>
                                <w:sz w:val="28"/>
                                <w:szCs w:val="28"/>
                                <w:u w:val="single"/>
                              </w:rPr>
                              <w:t xml:space="preserve">OBSERVATION </w:t>
                            </w:r>
                            <w:r w:rsidR="009D0C45">
                              <w:rPr>
                                <w:rStyle w:val="Strong"/>
                                <w:rFonts w:cstheme="minorHAnsi"/>
                                <w:color w:val="0D0D0D" w:themeColor="text1" w:themeTint="F2"/>
                                <w:sz w:val="28"/>
                                <w:szCs w:val="28"/>
                                <w:u w:val="single"/>
                              </w:rPr>
                              <w:t>19</w:t>
                            </w:r>
                            <w:r>
                              <w:rPr>
                                <w:rStyle w:val="Strong"/>
                                <w:rFonts w:cstheme="minorHAnsi"/>
                                <w:color w:val="0D0D0D" w:themeColor="text1" w:themeTint="F2"/>
                                <w:sz w:val="28"/>
                                <w:szCs w:val="28"/>
                                <w:u w:val="single"/>
                              </w:rPr>
                              <w:t xml:space="preserve"> :</w:t>
                            </w:r>
                          </w:p>
                          <w:p w14:paraId="1ADDC427" w14:textId="77777777" w:rsidR="001E5C2E" w:rsidRDefault="001E5C2E" w:rsidP="001E5C2E">
                            <w:pPr>
                              <w:rPr>
                                <w:rStyle w:val="Strong"/>
                                <w:rFonts w:cstheme="minorHAnsi"/>
                                <w:color w:val="0D0D0D" w:themeColor="text1" w:themeTint="F2"/>
                                <w:sz w:val="28"/>
                                <w:szCs w:val="28"/>
                                <w:u w:val="single"/>
                              </w:rPr>
                            </w:pPr>
                          </w:p>
                          <w:p w14:paraId="48BAD12D" w14:textId="77777777" w:rsidR="001E5C2E" w:rsidRDefault="001E5C2E" w:rsidP="001E5C2E">
                            <w:pPr>
                              <w:rPr>
                                <w:rStyle w:val="Strong"/>
                                <w:rFonts w:cstheme="minorHAnsi"/>
                                <w:color w:val="0D0D0D" w:themeColor="text1" w:themeTint="F2"/>
                                <w:sz w:val="28"/>
                                <w:szCs w:val="28"/>
                                <w:u w:val="single"/>
                              </w:rPr>
                            </w:pPr>
                          </w:p>
                          <w:p w14:paraId="41F7905A" w14:textId="77777777" w:rsidR="001E5C2E" w:rsidRDefault="001E5C2E" w:rsidP="001E5C2E"/>
                          <w:p w14:paraId="5169A0D7" w14:textId="77777777" w:rsidR="001E5C2E" w:rsidRDefault="001E5C2E" w:rsidP="001E5C2E"/>
                          <w:p w14:paraId="5C4C3145" w14:textId="77777777" w:rsidR="001E5C2E" w:rsidRDefault="001E5C2E" w:rsidP="001E5C2E"/>
                          <w:p w14:paraId="720B03BF" w14:textId="77777777" w:rsidR="001E5C2E" w:rsidRDefault="001E5C2E" w:rsidP="001E5C2E"/>
                          <w:p w14:paraId="2B9BB4DE" w14:textId="77777777" w:rsidR="001E5C2E" w:rsidRDefault="001E5C2E" w:rsidP="001E5C2E"/>
                          <w:p w14:paraId="0F767381" w14:textId="77777777" w:rsidR="001E5C2E" w:rsidRDefault="001E5C2E" w:rsidP="001E5C2E"/>
                          <w:p w14:paraId="4E39E0F2" w14:textId="77777777" w:rsidR="001E5C2E" w:rsidRDefault="001E5C2E" w:rsidP="001E5C2E"/>
                          <w:p w14:paraId="1D778FE3" w14:textId="77777777" w:rsidR="001E5C2E" w:rsidRDefault="001E5C2E" w:rsidP="001E5C2E"/>
                          <w:p w14:paraId="0ED7C77E" w14:textId="77777777" w:rsidR="001E5C2E" w:rsidRDefault="001E5C2E" w:rsidP="001E5C2E"/>
                          <w:p w14:paraId="070CDFF4" w14:textId="77777777" w:rsidR="001E5C2E" w:rsidRDefault="001E5C2E" w:rsidP="001E5C2E"/>
                          <w:p w14:paraId="13F84971" w14:textId="77777777" w:rsidR="001E5C2E" w:rsidRDefault="001E5C2E" w:rsidP="001E5C2E"/>
                          <w:p w14:paraId="37263790" w14:textId="77777777" w:rsidR="001E5C2E" w:rsidRDefault="001E5C2E" w:rsidP="001E5C2E"/>
                          <w:p w14:paraId="502E5C0A" w14:textId="77777777" w:rsidR="001E5C2E" w:rsidRPr="00375D99" w:rsidRDefault="001E5C2E" w:rsidP="001E5C2E">
                            <w:pPr>
                              <w:rPr>
                                <w:sz w:val="24"/>
                                <w:szCs w:val="24"/>
                              </w:rPr>
                            </w:pPr>
                          </w:p>
                          <w:p w14:paraId="16683B9E" w14:textId="77777777" w:rsidR="007370F2" w:rsidRDefault="007370F2" w:rsidP="007370F2">
                            <w:pPr>
                              <w:rPr>
                                <w:sz w:val="24"/>
                                <w:szCs w:val="24"/>
                              </w:rPr>
                            </w:pPr>
                            <w:r w:rsidRPr="007370F2">
                              <w:rPr>
                                <w:sz w:val="24"/>
                                <w:szCs w:val="24"/>
                              </w:rPr>
                              <w:t>The dist plot here show some interesting and unusual trends. The most common sentiment subjectivity score is 0.0 as it has the highest number of counts ,but the kdeplot shows that even though 0.0 is the most common value, the probability of sentiment subjectivity being between 0.4 to 0.7 is much higher than the probability of it being 0.0 due to combined counts of values present between 0.4-0.7 .</w:t>
                            </w:r>
                          </w:p>
                          <w:p w14:paraId="170F9548" w14:textId="77777777" w:rsidR="007370F2" w:rsidRPr="007370F2" w:rsidRDefault="007370F2" w:rsidP="007370F2">
                            <w:pPr>
                              <w:rPr>
                                <w:sz w:val="24"/>
                                <w:szCs w:val="24"/>
                                <w:lang w:val="en-IN"/>
                              </w:rPr>
                            </w:pPr>
                          </w:p>
                          <w:p w14:paraId="62DD84A1" w14:textId="26CBCED4" w:rsidR="001E5C2E" w:rsidRDefault="001E5C2E" w:rsidP="001E5C2E">
                            <w:pPr>
                              <w:rPr>
                                <w:rStyle w:val="Strong"/>
                                <w:rFonts w:cstheme="minorHAnsi"/>
                                <w:color w:val="0D0D0D" w:themeColor="text1" w:themeTint="F2"/>
                                <w:sz w:val="28"/>
                                <w:szCs w:val="28"/>
                                <w:u w:val="single"/>
                              </w:rPr>
                            </w:pPr>
                            <w:r>
                              <w:rPr>
                                <w:rStyle w:val="Strong"/>
                                <w:rFonts w:cstheme="minorHAnsi"/>
                                <w:color w:val="0D0D0D" w:themeColor="text1" w:themeTint="F2"/>
                                <w:sz w:val="28"/>
                                <w:szCs w:val="28"/>
                                <w:u w:val="single"/>
                              </w:rPr>
                              <w:t xml:space="preserve">OBSERVATION </w:t>
                            </w:r>
                            <w:r w:rsidR="009D0C45">
                              <w:rPr>
                                <w:rStyle w:val="Strong"/>
                                <w:rFonts w:cstheme="minorHAnsi"/>
                                <w:color w:val="0D0D0D" w:themeColor="text1" w:themeTint="F2"/>
                                <w:sz w:val="28"/>
                                <w:szCs w:val="28"/>
                                <w:u w:val="single"/>
                              </w:rPr>
                              <w:t>20</w:t>
                            </w:r>
                            <w:r>
                              <w:rPr>
                                <w:rStyle w:val="Strong"/>
                                <w:rFonts w:cstheme="minorHAnsi"/>
                                <w:color w:val="0D0D0D" w:themeColor="text1" w:themeTint="F2"/>
                                <w:sz w:val="28"/>
                                <w:szCs w:val="28"/>
                                <w:u w:val="single"/>
                              </w:rPr>
                              <w:t xml:space="preserve"> :</w:t>
                            </w:r>
                          </w:p>
                          <w:p w14:paraId="6735EDE0" w14:textId="77777777" w:rsidR="001E5C2E" w:rsidRDefault="001E5C2E" w:rsidP="001E5C2E">
                            <w:pPr>
                              <w:rPr>
                                <w:rStyle w:val="Strong"/>
                                <w:rFonts w:cstheme="minorHAnsi"/>
                                <w:color w:val="0D0D0D" w:themeColor="text1" w:themeTint="F2"/>
                                <w:sz w:val="28"/>
                                <w:szCs w:val="28"/>
                                <w:u w:val="single"/>
                              </w:rPr>
                            </w:pPr>
                          </w:p>
                          <w:p w14:paraId="1AF39EF7" w14:textId="77777777" w:rsidR="001E5C2E" w:rsidRDefault="001E5C2E" w:rsidP="001E5C2E">
                            <w:pPr>
                              <w:rPr>
                                <w:rStyle w:val="Strong"/>
                                <w:rFonts w:cstheme="minorHAnsi"/>
                                <w:color w:val="0D0D0D" w:themeColor="text1" w:themeTint="F2"/>
                                <w:sz w:val="28"/>
                                <w:szCs w:val="28"/>
                                <w:u w:val="single"/>
                              </w:rPr>
                            </w:pPr>
                          </w:p>
                          <w:p w14:paraId="0F26357C" w14:textId="77777777" w:rsidR="001E5C2E" w:rsidRDefault="001E5C2E" w:rsidP="001E5C2E"/>
                          <w:p w14:paraId="47DEA206" w14:textId="77777777" w:rsidR="001E5C2E" w:rsidRDefault="001E5C2E" w:rsidP="001E5C2E"/>
                          <w:p w14:paraId="42FAA110" w14:textId="77777777" w:rsidR="001E5C2E" w:rsidRDefault="001E5C2E" w:rsidP="001E5C2E"/>
                          <w:p w14:paraId="2401B755" w14:textId="77777777" w:rsidR="001E5C2E" w:rsidRDefault="001E5C2E" w:rsidP="001E5C2E"/>
                          <w:p w14:paraId="70E30D85" w14:textId="09D2AA93" w:rsidR="001E5C2E" w:rsidRDefault="001E5C2E" w:rsidP="001E5C2E"/>
                          <w:p w14:paraId="518A98C2" w14:textId="77777777" w:rsidR="001E5C2E" w:rsidRDefault="001E5C2E" w:rsidP="001E5C2E"/>
                          <w:p w14:paraId="4D13249D" w14:textId="77777777" w:rsidR="001E5C2E" w:rsidRDefault="001E5C2E" w:rsidP="001E5C2E"/>
                          <w:p w14:paraId="72708894" w14:textId="77777777" w:rsidR="001E5C2E" w:rsidRDefault="001E5C2E" w:rsidP="001E5C2E"/>
                          <w:p w14:paraId="62348508" w14:textId="77777777" w:rsidR="001E5C2E" w:rsidRDefault="001E5C2E" w:rsidP="001E5C2E"/>
                          <w:p w14:paraId="13E07A12" w14:textId="77777777" w:rsidR="001E5C2E" w:rsidRDefault="001E5C2E" w:rsidP="001E5C2E">
                            <w:pPr>
                              <w:rPr>
                                <w:b/>
                                <w:bCs/>
                              </w:rPr>
                            </w:pPr>
                          </w:p>
                          <w:p w14:paraId="25B7C92D" w14:textId="77777777" w:rsidR="001E5C2E" w:rsidRDefault="001E5C2E" w:rsidP="001E5C2E">
                            <w:pPr>
                              <w:rPr>
                                <w:sz w:val="24"/>
                                <w:szCs w:val="24"/>
                              </w:rPr>
                            </w:pPr>
                          </w:p>
                          <w:p w14:paraId="1FAC90DA" w14:textId="77777777" w:rsidR="001D701B" w:rsidRPr="001D701B" w:rsidRDefault="001D701B" w:rsidP="001D701B">
                            <w:pPr>
                              <w:rPr>
                                <w:sz w:val="24"/>
                                <w:szCs w:val="24"/>
                                <w:lang w:val="en-IN"/>
                              </w:rPr>
                            </w:pPr>
                            <w:r w:rsidRPr="001D701B">
                              <w:rPr>
                                <w:sz w:val="24"/>
                                <w:szCs w:val="24"/>
                              </w:rPr>
                              <w:t>From the above plot we can see that most of the user reviews have a neutral sentiment polarity and the probability of sentiment polarity being 0.0 is the highest which means for any new review the possibility of it being neutral is the highest.</w:t>
                            </w:r>
                          </w:p>
                          <w:p w14:paraId="19E7B4FB" w14:textId="77777777" w:rsidR="001E5C2E" w:rsidRDefault="001E5C2E" w:rsidP="001E5C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DA6194" id="_x0000_s1061" type="#_x0000_t202" style="position:absolute;margin-left:237.6pt;margin-top:0;width:266.4pt;height:713.45pt;z-index:25178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">
                <v:textbox>
                  <w:txbxContent>
                    <w:p w14:paraId="56D740CC" w14:textId="12ED3DD9" w:rsidR="001E5C2E" w:rsidRDefault="001E5C2E" w:rsidP="001E5C2E">
                      <w:pPr>
                        <w:rPr>
                          <w:rStyle w:val="Strong"/>
                          <w:rFonts w:cstheme="minorHAnsi"/>
                          <w:color w:val="0D0D0D" w:themeColor="text1" w:themeTint="F2"/>
                          <w:sz w:val="28"/>
                          <w:szCs w:val="28"/>
                          <w:u w:val="single"/>
                        </w:rPr>
                      </w:pPr>
                      <w:r>
                        <w:rPr>
                          <w:rStyle w:val="Strong"/>
                          <w:rFonts w:cstheme="minorHAnsi"/>
                          <w:color w:val="0D0D0D" w:themeColor="text1" w:themeTint="F2"/>
                          <w:sz w:val="28"/>
                          <w:szCs w:val="28"/>
                          <w:u w:val="single"/>
                        </w:rPr>
                        <w:t xml:space="preserve">OBSERVATION </w:t>
                      </w:r>
                      <w:r w:rsidR="009D0C45">
                        <w:rPr>
                          <w:rStyle w:val="Strong"/>
                          <w:rFonts w:cstheme="minorHAnsi"/>
                          <w:color w:val="0D0D0D" w:themeColor="text1" w:themeTint="F2"/>
                          <w:sz w:val="28"/>
                          <w:szCs w:val="28"/>
                          <w:u w:val="single"/>
                        </w:rPr>
                        <w:t>19</w:t>
                      </w:r>
                      <w:r>
                        <w:rPr>
                          <w:rStyle w:val="Strong"/>
                          <w:rFonts w:cstheme="minorHAnsi"/>
                          <w:color w:val="0D0D0D" w:themeColor="text1" w:themeTint="F2"/>
                          <w:sz w:val="28"/>
                          <w:szCs w:val="28"/>
                          <w:u w:val="single"/>
                        </w:rPr>
                        <w:t xml:space="preserve"> :</w:t>
                      </w:r>
                    </w:p>
                    <w:p w14:paraId="1ADDC427" w14:textId="77777777" w:rsidR="001E5C2E" w:rsidRDefault="001E5C2E" w:rsidP="001E5C2E">
                      <w:pPr>
                        <w:rPr>
                          <w:rStyle w:val="Strong"/>
                          <w:rFonts w:cstheme="minorHAnsi"/>
                          <w:color w:val="0D0D0D" w:themeColor="text1" w:themeTint="F2"/>
                          <w:sz w:val="28"/>
                          <w:szCs w:val="28"/>
                          <w:u w:val="single"/>
                        </w:rPr>
                      </w:pPr>
                    </w:p>
                    <w:p w14:paraId="48BAD12D" w14:textId="77777777" w:rsidR="001E5C2E" w:rsidRDefault="001E5C2E" w:rsidP="001E5C2E">
                      <w:pPr>
                        <w:rPr>
                          <w:rStyle w:val="Strong"/>
                          <w:rFonts w:cstheme="minorHAnsi"/>
                          <w:color w:val="0D0D0D" w:themeColor="text1" w:themeTint="F2"/>
                          <w:sz w:val="28"/>
                          <w:szCs w:val="28"/>
                          <w:u w:val="single"/>
                        </w:rPr>
                      </w:pPr>
                    </w:p>
                    <w:p w14:paraId="41F7905A" w14:textId="77777777" w:rsidR="001E5C2E" w:rsidRDefault="001E5C2E" w:rsidP="001E5C2E"/>
                    <w:p w14:paraId="5169A0D7" w14:textId="77777777" w:rsidR="001E5C2E" w:rsidRDefault="001E5C2E" w:rsidP="001E5C2E"/>
                    <w:p w14:paraId="5C4C3145" w14:textId="77777777" w:rsidR="001E5C2E" w:rsidRDefault="001E5C2E" w:rsidP="001E5C2E"/>
                    <w:p w14:paraId="720B03BF" w14:textId="77777777" w:rsidR="001E5C2E" w:rsidRDefault="001E5C2E" w:rsidP="001E5C2E"/>
                    <w:p w14:paraId="2B9BB4DE" w14:textId="77777777" w:rsidR="001E5C2E" w:rsidRDefault="001E5C2E" w:rsidP="001E5C2E"/>
                    <w:p w14:paraId="0F767381" w14:textId="77777777" w:rsidR="001E5C2E" w:rsidRDefault="001E5C2E" w:rsidP="001E5C2E"/>
                    <w:p w14:paraId="4E39E0F2" w14:textId="77777777" w:rsidR="001E5C2E" w:rsidRDefault="001E5C2E" w:rsidP="001E5C2E"/>
                    <w:p w14:paraId="1D778FE3" w14:textId="77777777" w:rsidR="001E5C2E" w:rsidRDefault="001E5C2E" w:rsidP="001E5C2E"/>
                    <w:p w14:paraId="0ED7C77E" w14:textId="77777777" w:rsidR="001E5C2E" w:rsidRDefault="001E5C2E" w:rsidP="001E5C2E"/>
                    <w:p w14:paraId="070CDFF4" w14:textId="77777777" w:rsidR="001E5C2E" w:rsidRDefault="001E5C2E" w:rsidP="001E5C2E"/>
                    <w:p w14:paraId="13F84971" w14:textId="77777777" w:rsidR="001E5C2E" w:rsidRDefault="001E5C2E" w:rsidP="001E5C2E"/>
                    <w:p w14:paraId="37263790" w14:textId="77777777" w:rsidR="001E5C2E" w:rsidRDefault="001E5C2E" w:rsidP="001E5C2E"/>
                    <w:p w14:paraId="502E5C0A" w14:textId="77777777" w:rsidR="001E5C2E" w:rsidRPr="00375D99" w:rsidRDefault="001E5C2E" w:rsidP="001E5C2E">
                      <w:pPr>
                        <w:rPr>
                          <w:sz w:val="24"/>
                          <w:szCs w:val="24"/>
                        </w:rPr>
                      </w:pPr>
                    </w:p>
                    <w:p w14:paraId="16683B9E" w14:textId="77777777" w:rsidR="007370F2" w:rsidRDefault="007370F2" w:rsidP="007370F2">
                      <w:pPr>
                        <w:rPr>
                          <w:sz w:val="24"/>
                          <w:szCs w:val="24"/>
                        </w:rPr>
                      </w:pPr>
                      <w:r w:rsidRPr="007370F2">
                        <w:rPr>
                          <w:sz w:val="24"/>
                          <w:szCs w:val="24"/>
                        </w:rPr>
                        <w:t>The dist plot here show some interesting and unusual trends. The most common sentiment subjectivity score is 0.0 as it has the highest number of counts ,but the kdeplot shows that even though 0.0 is the most common value, the probability of sentiment subjectivity being between 0.4 to 0.7 is much higher than the probability of it being 0.0 due to combined counts of values present between 0.4-0.7 .</w:t>
                      </w:r>
                    </w:p>
                    <w:p w14:paraId="170F9548" w14:textId="77777777" w:rsidR="007370F2" w:rsidRPr="007370F2" w:rsidRDefault="007370F2" w:rsidP="007370F2">
                      <w:pPr>
                        <w:rPr>
                          <w:sz w:val="24"/>
                          <w:szCs w:val="24"/>
                          <w:lang w:val="en-IN"/>
                        </w:rPr>
                      </w:pPr>
                    </w:p>
                    <w:p w14:paraId="62DD84A1" w14:textId="26CBCED4" w:rsidR="001E5C2E" w:rsidRDefault="001E5C2E" w:rsidP="001E5C2E">
                      <w:pPr>
                        <w:rPr>
                          <w:rStyle w:val="Strong"/>
                          <w:rFonts w:cstheme="minorHAnsi"/>
                          <w:color w:val="0D0D0D" w:themeColor="text1" w:themeTint="F2"/>
                          <w:sz w:val="28"/>
                          <w:szCs w:val="28"/>
                          <w:u w:val="single"/>
                        </w:rPr>
                      </w:pPr>
                      <w:r>
                        <w:rPr>
                          <w:rStyle w:val="Strong"/>
                          <w:rFonts w:cstheme="minorHAnsi"/>
                          <w:color w:val="0D0D0D" w:themeColor="text1" w:themeTint="F2"/>
                          <w:sz w:val="28"/>
                          <w:szCs w:val="28"/>
                          <w:u w:val="single"/>
                        </w:rPr>
                        <w:t xml:space="preserve">OBSERVATION </w:t>
                      </w:r>
                      <w:r w:rsidR="009D0C45">
                        <w:rPr>
                          <w:rStyle w:val="Strong"/>
                          <w:rFonts w:cstheme="minorHAnsi"/>
                          <w:color w:val="0D0D0D" w:themeColor="text1" w:themeTint="F2"/>
                          <w:sz w:val="28"/>
                          <w:szCs w:val="28"/>
                          <w:u w:val="single"/>
                        </w:rPr>
                        <w:t>20</w:t>
                      </w:r>
                      <w:r>
                        <w:rPr>
                          <w:rStyle w:val="Strong"/>
                          <w:rFonts w:cstheme="minorHAnsi"/>
                          <w:color w:val="0D0D0D" w:themeColor="text1" w:themeTint="F2"/>
                          <w:sz w:val="28"/>
                          <w:szCs w:val="28"/>
                          <w:u w:val="single"/>
                        </w:rPr>
                        <w:t xml:space="preserve"> :</w:t>
                      </w:r>
                    </w:p>
                    <w:p w14:paraId="6735EDE0" w14:textId="77777777" w:rsidR="001E5C2E" w:rsidRDefault="001E5C2E" w:rsidP="001E5C2E">
                      <w:pPr>
                        <w:rPr>
                          <w:rStyle w:val="Strong"/>
                          <w:rFonts w:cstheme="minorHAnsi"/>
                          <w:color w:val="0D0D0D" w:themeColor="text1" w:themeTint="F2"/>
                          <w:sz w:val="28"/>
                          <w:szCs w:val="28"/>
                          <w:u w:val="single"/>
                        </w:rPr>
                      </w:pPr>
                    </w:p>
                    <w:p w14:paraId="1AF39EF7" w14:textId="77777777" w:rsidR="001E5C2E" w:rsidRDefault="001E5C2E" w:rsidP="001E5C2E">
                      <w:pPr>
                        <w:rPr>
                          <w:rStyle w:val="Strong"/>
                          <w:rFonts w:cstheme="minorHAnsi"/>
                          <w:color w:val="0D0D0D" w:themeColor="text1" w:themeTint="F2"/>
                          <w:sz w:val="28"/>
                          <w:szCs w:val="28"/>
                          <w:u w:val="single"/>
                        </w:rPr>
                      </w:pPr>
                    </w:p>
                    <w:p w14:paraId="0F26357C" w14:textId="77777777" w:rsidR="001E5C2E" w:rsidRDefault="001E5C2E" w:rsidP="001E5C2E"/>
                    <w:p w14:paraId="47DEA206" w14:textId="77777777" w:rsidR="001E5C2E" w:rsidRDefault="001E5C2E" w:rsidP="001E5C2E"/>
                    <w:p w14:paraId="42FAA110" w14:textId="77777777" w:rsidR="001E5C2E" w:rsidRDefault="001E5C2E" w:rsidP="001E5C2E"/>
                    <w:p w14:paraId="2401B755" w14:textId="77777777" w:rsidR="001E5C2E" w:rsidRDefault="001E5C2E" w:rsidP="001E5C2E"/>
                    <w:p w14:paraId="70E30D85" w14:textId="09D2AA93" w:rsidR="001E5C2E" w:rsidRDefault="001E5C2E" w:rsidP="001E5C2E"/>
                    <w:p w14:paraId="518A98C2" w14:textId="77777777" w:rsidR="001E5C2E" w:rsidRDefault="001E5C2E" w:rsidP="001E5C2E"/>
                    <w:p w14:paraId="4D13249D" w14:textId="77777777" w:rsidR="001E5C2E" w:rsidRDefault="001E5C2E" w:rsidP="001E5C2E"/>
                    <w:p w14:paraId="72708894" w14:textId="77777777" w:rsidR="001E5C2E" w:rsidRDefault="001E5C2E" w:rsidP="001E5C2E"/>
                    <w:p w14:paraId="62348508" w14:textId="77777777" w:rsidR="001E5C2E" w:rsidRDefault="001E5C2E" w:rsidP="001E5C2E"/>
                    <w:p w14:paraId="13E07A12" w14:textId="77777777" w:rsidR="001E5C2E" w:rsidRDefault="001E5C2E" w:rsidP="001E5C2E">
                      <w:pPr>
                        <w:rPr>
                          <w:b/>
                          <w:bCs/>
                        </w:rPr>
                      </w:pPr>
                    </w:p>
                    <w:p w14:paraId="25B7C92D" w14:textId="77777777" w:rsidR="001E5C2E" w:rsidRDefault="001E5C2E" w:rsidP="001E5C2E">
                      <w:pPr>
                        <w:rPr>
                          <w:sz w:val="24"/>
                          <w:szCs w:val="24"/>
                        </w:rPr>
                      </w:pPr>
                    </w:p>
                    <w:p w14:paraId="1FAC90DA" w14:textId="77777777" w:rsidR="001D701B" w:rsidRPr="001D701B" w:rsidRDefault="001D701B" w:rsidP="001D701B">
                      <w:pPr>
                        <w:rPr>
                          <w:sz w:val="24"/>
                          <w:szCs w:val="24"/>
                          <w:lang w:val="en-IN"/>
                        </w:rPr>
                      </w:pPr>
                      <w:r w:rsidRPr="001D701B">
                        <w:rPr>
                          <w:sz w:val="24"/>
                          <w:szCs w:val="24"/>
                        </w:rPr>
                        <w:t>From the above plot we can see that most of the user reviews have a neutral sentiment polarity and the probability of sentiment polarity being 0.0 is the highest which means for any new review the possibility of it being neutral is the highest.</w:t>
                      </w:r>
                    </w:p>
                    <w:p w14:paraId="19E7B4FB" w14:textId="77777777" w:rsidR="001E5C2E" w:rsidRDefault="001E5C2E" w:rsidP="001E5C2E"/>
                  </w:txbxContent>
                </v:textbox>
                <w10:wrap type="square"/>
              </v:shape>
            </w:pict>
          </mc:Fallback>
        </mc:AlternateContent>
      </w:r>
      <w:r w:rsidR="001E5C2E">
        <w:rPr>
          <w:noProof/>
        </w:rPr>
        <mc:AlternateContent>
          <mc:Choice Requires="wps">
            <w:drawing>
              <wp:anchor distT="45720" distB="45720" distL="114300" distR="114300" simplePos="0" relativeHeight="251786240" behindDoc="0" locked="0" layoutInCell="1" allowOverlap="1" wp14:anchorId="412C7755" wp14:editId="61EAD05E">
                <wp:simplePos x="0" y="0"/>
                <wp:positionH relativeFrom="column">
                  <wp:posOffset>3117215</wp:posOffset>
                </wp:positionH>
                <wp:positionV relativeFrom="paragraph">
                  <wp:posOffset>353060</wp:posOffset>
                </wp:positionV>
                <wp:extent cx="3193415" cy="2389505"/>
                <wp:effectExtent l="0" t="0" r="26035" b="10795"/>
                <wp:wrapSquare wrapText="bothSides"/>
                <wp:docPr id="11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415" cy="2389505"/>
                        </a:xfrm>
                        <a:prstGeom prst="rect">
                          <a:avLst/>
                        </a:prstGeom>
                        <a:solidFill>
                          <a:srgbClr val="FFFFFF"/>
                        </a:solidFill>
                        <a:ln w="9525">
                          <a:solidFill>
                            <a:srgbClr val="000000"/>
                          </a:solidFill>
                          <a:miter lim="800000"/>
                          <a:headEnd/>
                          <a:tailEnd/>
                        </a:ln>
                      </wps:spPr>
                      <wps:txbx>
                        <w:txbxContent>
                          <w:p w14:paraId="6916B21C" w14:textId="0E669DE3" w:rsidR="001E5C2E" w:rsidRDefault="007370F2" w:rsidP="001E5C2E">
                            <w:r w:rsidRPr="007370F2">
                              <w:rPr>
                                <w:noProof/>
                              </w:rPr>
                              <w:drawing>
                                <wp:inline distT="0" distB="0" distL="0" distR="0" wp14:anchorId="11C3CAAF" wp14:editId="7ECCB39A">
                                  <wp:extent cx="3001645" cy="2278380"/>
                                  <wp:effectExtent l="0" t="0" r="8255" b="7620"/>
                                  <wp:docPr id="18434" name="Picture 2">
                                    <a:extLst xmlns:a="http://schemas.openxmlformats.org/drawingml/2006/main">
                                      <a:ext uri="{FF2B5EF4-FFF2-40B4-BE49-F238E27FC236}">
                                        <a16:creationId xmlns:a16="http://schemas.microsoft.com/office/drawing/2014/main" id="{DEB772EB-1F92-5D85-5AB6-3F8D7CC611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a:extLst>
                                              <a:ext uri="{FF2B5EF4-FFF2-40B4-BE49-F238E27FC236}">
                                                <a16:creationId xmlns:a16="http://schemas.microsoft.com/office/drawing/2014/main" id="{DEB772EB-1F92-5D85-5AB6-3F8D7CC611A3}"/>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1645" cy="2278380"/>
                                          </a:xfrm>
                                          <a:prstGeom prst="rect">
                                            <a:avLst/>
                                          </a:prstGeom>
                                          <a:noFill/>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2C7755" id="_x0000_s1062" type="#_x0000_t202" style="position:absolute;margin-left:245.45pt;margin-top:27.8pt;width:251.45pt;height:188.15pt;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">
                <v:textbox>
                  <w:txbxContent>
                    <w:p w14:paraId="6916B21C" w14:textId="0E669DE3" w:rsidR="001E5C2E" w:rsidRDefault="007370F2" w:rsidP="001E5C2E">
                      <w:r w:rsidRPr="007370F2">
                        <w:rPr>
                          <w:noProof/>
                        </w:rPr>
                        <w:drawing>
                          <wp:inline distT="0" distB="0" distL="0" distR="0" wp14:anchorId="11C3CAAF" wp14:editId="7ECCB39A">
                            <wp:extent cx="3001645" cy="2278380"/>
                            <wp:effectExtent l="0" t="0" r="8255" b="7620"/>
                            <wp:docPr id="18434" name="Picture 2">
                              <a:extLst xmlns:a="http://schemas.openxmlformats.org/drawingml/2006/main">
                                <a:ext uri="{FF2B5EF4-FFF2-40B4-BE49-F238E27FC236}">
                                  <a16:creationId xmlns:a16="http://schemas.microsoft.com/office/drawing/2014/main" id="{DEB772EB-1F92-5D85-5AB6-3F8D7CC611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a:extLst>
                                        <a:ext uri="{FF2B5EF4-FFF2-40B4-BE49-F238E27FC236}">
                                          <a16:creationId xmlns:a16="http://schemas.microsoft.com/office/drawing/2014/main" id="{DEB772EB-1F92-5D85-5AB6-3F8D7CC611A3}"/>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1645" cy="2278380"/>
                                    </a:xfrm>
                                    <a:prstGeom prst="rect">
                                      <a:avLst/>
                                    </a:prstGeom>
                                    <a:noFill/>
                                  </pic:spPr>
                                </pic:pic>
                              </a:graphicData>
                            </a:graphic>
                          </wp:inline>
                        </w:drawing>
                      </w:r>
                    </w:p>
                  </w:txbxContent>
                </v:textbox>
                <w10:wrap type="square"/>
              </v:shape>
            </w:pict>
          </mc:Fallback>
        </mc:AlternateContent>
      </w:r>
      <w:r w:rsidR="001E5C2E">
        <w:rPr>
          <w:noProof/>
        </w:rPr>
        <mc:AlternateContent>
          <mc:Choice Requires="wps">
            <w:drawing>
              <wp:anchor distT="45720" distB="45720" distL="114300" distR="114300" simplePos="0" relativeHeight="251783168" behindDoc="0" locked="0" layoutInCell="1" allowOverlap="1" wp14:anchorId="084893D9" wp14:editId="635C9C4F">
                <wp:simplePos x="0" y="0"/>
                <wp:positionH relativeFrom="column">
                  <wp:posOffset>-556260</wp:posOffset>
                </wp:positionH>
                <wp:positionV relativeFrom="paragraph">
                  <wp:posOffset>358140</wp:posOffset>
                </wp:positionV>
                <wp:extent cx="3451860" cy="2392680"/>
                <wp:effectExtent l="0" t="0" r="15240" b="26670"/>
                <wp:wrapSquare wrapText="bothSides"/>
                <wp:docPr id="11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1860" cy="2392680"/>
                        </a:xfrm>
                        <a:prstGeom prst="rect">
                          <a:avLst/>
                        </a:prstGeom>
                        <a:solidFill>
                          <a:srgbClr val="FFFFFF"/>
                        </a:solidFill>
                        <a:ln w="9525">
                          <a:solidFill>
                            <a:srgbClr val="000000"/>
                          </a:solidFill>
                          <a:miter lim="800000"/>
                          <a:headEnd/>
                          <a:tailEnd/>
                        </a:ln>
                      </wps:spPr>
                      <wps:txbx>
                        <w:txbxContent>
                          <w:p w14:paraId="03EB2403" w14:textId="0028E5B2" w:rsidR="001E5C2E" w:rsidRDefault="001B394D" w:rsidP="001E5C2E">
                            <w:r w:rsidRPr="001B394D">
                              <w:rPr>
                                <w:noProof/>
                              </w:rPr>
                              <w:drawing>
                                <wp:inline distT="0" distB="0" distL="0" distR="0" wp14:anchorId="3C009A35" wp14:editId="47D0B3E9">
                                  <wp:extent cx="3260090" cy="2270760"/>
                                  <wp:effectExtent l="0" t="0" r="0" b="0"/>
                                  <wp:docPr id="16386" name="Picture 2">
                                    <a:extLst xmlns:a="http://schemas.openxmlformats.org/drawingml/2006/main">
                                      <a:ext uri="{FF2B5EF4-FFF2-40B4-BE49-F238E27FC236}">
                                        <a16:creationId xmlns:a16="http://schemas.microsoft.com/office/drawing/2014/main" id="{0C2D6E29-4629-3545-6C51-7FF1170298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a:extLst>
                                              <a:ext uri="{FF2B5EF4-FFF2-40B4-BE49-F238E27FC236}">
                                                <a16:creationId xmlns:a16="http://schemas.microsoft.com/office/drawing/2014/main" id="{0C2D6E29-4629-3545-6C51-7FF11702989A}"/>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60090" cy="2270760"/>
                                          </a:xfrm>
                                          <a:prstGeom prst="rect">
                                            <a:avLst/>
                                          </a:prstGeom>
                                          <a:noFill/>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4893D9" id="_x0000_s1063" type="#_x0000_t202" style="position:absolute;margin-left:-43.8pt;margin-top:28.2pt;width:271.8pt;height:188.4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">
                <v:textbox>
                  <w:txbxContent>
                    <w:p w14:paraId="03EB2403" w14:textId="0028E5B2" w:rsidR="001E5C2E" w:rsidRDefault="001B394D" w:rsidP="001E5C2E">
                      <w:r w:rsidRPr="001B394D">
                        <w:rPr>
                          <w:noProof/>
                        </w:rPr>
                        <w:drawing>
                          <wp:inline distT="0" distB="0" distL="0" distR="0" wp14:anchorId="3C009A35" wp14:editId="47D0B3E9">
                            <wp:extent cx="3260090" cy="2270760"/>
                            <wp:effectExtent l="0" t="0" r="0" b="0"/>
                            <wp:docPr id="16386" name="Picture 2">
                              <a:extLst xmlns:a="http://schemas.openxmlformats.org/drawingml/2006/main">
                                <a:ext uri="{FF2B5EF4-FFF2-40B4-BE49-F238E27FC236}">
                                  <a16:creationId xmlns:a16="http://schemas.microsoft.com/office/drawing/2014/main" id="{0C2D6E29-4629-3545-6C51-7FF1170298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a:extLst>
                                        <a:ext uri="{FF2B5EF4-FFF2-40B4-BE49-F238E27FC236}">
                                          <a16:creationId xmlns:a16="http://schemas.microsoft.com/office/drawing/2014/main" id="{0C2D6E29-4629-3545-6C51-7FF11702989A}"/>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60090" cy="2270760"/>
                                    </a:xfrm>
                                    <a:prstGeom prst="rect">
                                      <a:avLst/>
                                    </a:prstGeom>
                                    <a:noFill/>
                                  </pic:spPr>
                                </pic:pic>
                              </a:graphicData>
                            </a:graphic>
                          </wp:inline>
                        </w:drawing>
                      </w:r>
                    </w:p>
                  </w:txbxContent>
                </v:textbox>
                <w10:wrap type="square"/>
              </v:shape>
            </w:pict>
          </mc:Fallback>
        </mc:AlternateContent>
      </w:r>
    </w:p>
    <w:p w14:paraId="444EBC80" w14:textId="7A012BCB" w:rsidR="00863B37" w:rsidRDefault="005B228E">
      <w:r>
        <w:rPr>
          <w:noProof/>
        </w:rPr>
        <w:lastRenderedPageBreak/>
        <mc:AlternateContent>
          <mc:Choice Requires="wps">
            <w:drawing>
              <wp:anchor distT="0" distB="0" distL="114300" distR="114300" simplePos="0" relativeHeight="251795456" behindDoc="0" locked="0" layoutInCell="1" allowOverlap="1" wp14:anchorId="6B77E1A3" wp14:editId="6E59A454">
                <wp:simplePos x="0" y="0"/>
                <wp:positionH relativeFrom="column">
                  <wp:posOffset>3116580</wp:posOffset>
                </wp:positionH>
                <wp:positionV relativeFrom="paragraph">
                  <wp:posOffset>6111240</wp:posOffset>
                </wp:positionV>
                <wp:extent cx="3230880" cy="2065020"/>
                <wp:effectExtent l="0" t="0" r="26670" b="11430"/>
                <wp:wrapNone/>
                <wp:docPr id="11284" name="Text Box 11284"/>
                <wp:cNvGraphicFramePr/>
                <a:graphic xmlns:a="http://schemas.openxmlformats.org/drawingml/2006/main">
                  <a:graphicData uri="http://schemas.microsoft.com/office/word/2010/wordprocessingShape">
                    <wps:wsp>
                      <wps:cNvSpPr txBox="1"/>
                      <wps:spPr>
                        <a:xfrm>
                          <a:off x="0" y="0"/>
                          <a:ext cx="3230880" cy="2065020"/>
                        </a:xfrm>
                        <a:prstGeom prst="rect">
                          <a:avLst/>
                        </a:prstGeom>
                        <a:solidFill>
                          <a:schemeClr val="lt1"/>
                        </a:solidFill>
                        <a:ln w="6350">
                          <a:solidFill>
                            <a:prstClr val="black"/>
                          </a:solidFill>
                        </a:ln>
                      </wps:spPr>
                      <wps:txbx>
                        <w:txbxContent>
                          <w:p w14:paraId="46CFA03D" w14:textId="1AC93AE6" w:rsidR="005B228E" w:rsidRDefault="005B228E">
                            <w:r w:rsidRPr="005B228E">
                              <w:rPr>
                                <w:noProof/>
                              </w:rPr>
                              <w:drawing>
                                <wp:inline distT="0" distB="0" distL="0" distR="0" wp14:anchorId="34E558AE" wp14:editId="186B2806">
                                  <wp:extent cx="3041650" cy="1950720"/>
                                  <wp:effectExtent l="0" t="0" r="6350" b="0"/>
                                  <wp:docPr id="22530" name="Picture 2">
                                    <a:extLst xmlns:a="http://schemas.openxmlformats.org/drawingml/2006/main">
                                      <a:ext uri="{FF2B5EF4-FFF2-40B4-BE49-F238E27FC236}">
                                        <a16:creationId xmlns:a16="http://schemas.microsoft.com/office/drawing/2014/main" id="{621F728F-6C53-E5DB-A58F-46D88E2CD5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0" name="Picture 2">
                                            <a:extLst>
                                              <a:ext uri="{FF2B5EF4-FFF2-40B4-BE49-F238E27FC236}">
                                                <a16:creationId xmlns:a16="http://schemas.microsoft.com/office/drawing/2014/main" id="{621F728F-6C53-E5DB-A58F-46D88E2CD5BF}"/>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1650" cy="1950720"/>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77E1A3" id="Text Box 11284" o:spid="_x0000_s1064" type="#_x0000_t202" style="position:absolute;margin-left:245.4pt;margin-top:481.2pt;width:254.4pt;height:162.6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" fillcolor="white [3201]" strokeweight=".5pt">
                <v:textbox>
                  <w:txbxContent>
                    <w:p w14:paraId="46CFA03D" w14:textId="1AC93AE6" w:rsidR="005B228E" w:rsidRDefault="005B228E">
                      <w:r w:rsidRPr="005B228E">
                        <w:rPr>
                          <w:noProof/>
                        </w:rPr>
                        <w:drawing>
                          <wp:inline distT="0" distB="0" distL="0" distR="0" wp14:anchorId="34E558AE" wp14:editId="186B2806">
                            <wp:extent cx="3041650" cy="1950720"/>
                            <wp:effectExtent l="0" t="0" r="6350" b="0"/>
                            <wp:docPr id="22530" name="Picture 2">
                              <a:extLst xmlns:a="http://schemas.openxmlformats.org/drawingml/2006/main">
                                <a:ext uri="{FF2B5EF4-FFF2-40B4-BE49-F238E27FC236}">
                                  <a16:creationId xmlns:a16="http://schemas.microsoft.com/office/drawing/2014/main" id="{621F728F-6C53-E5DB-A58F-46D88E2CD5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0" name="Picture 2">
                                      <a:extLst>
                                        <a:ext uri="{FF2B5EF4-FFF2-40B4-BE49-F238E27FC236}">
                                          <a16:creationId xmlns:a16="http://schemas.microsoft.com/office/drawing/2014/main" id="{621F728F-6C53-E5DB-A58F-46D88E2CD5BF}"/>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1650" cy="1950720"/>
                                    </a:xfrm>
                                    <a:prstGeom prst="rect">
                                      <a:avLst/>
                                    </a:prstGeom>
                                    <a:noFill/>
                                  </pic:spPr>
                                </pic:pic>
                              </a:graphicData>
                            </a:graphic>
                          </wp:inline>
                        </w:drawing>
                      </w:r>
                    </w:p>
                  </w:txbxContent>
                </v:textbox>
              </v:shape>
            </w:pict>
          </mc:Fallback>
        </mc:AlternateContent>
      </w:r>
      <w:r w:rsidR="007D31A7">
        <w:rPr>
          <w:noProof/>
        </w:rPr>
        <mc:AlternateContent>
          <mc:Choice Requires="wps">
            <w:drawing>
              <wp:anchor distT="45720" distB="45720" distL="114300" distR="114300" simplePos="0" relativeHeight="251794432" behindDoc="0" locked="0" layoutInCell="1" allowOverlap="1" wp14:anchorId="0901A06B" wp14:editId="2D0A7825">
                <wp:simplePos x="0" y="0"/>
                <wp:positionH relativeFrom="column">
                  <wp:posOffset>3070860</wp:posOffset>
                </wp:positionH>
                <wp:positionV relativeFrom="paragraph">
                  <wp:posOffset>2278380</wp:posOffset>
                </wp:positionV>
                <wp:extent cx="3268980" cy="2125980"/>
                <wp:effectExtent l="0" t="0" r="26670" b="26670"/>
                <wp:wrapSquare wrapText="bothSides"/>
                <wp:docPr id="11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8980" cy="2125980"/>
                        </a:xfrm>
                        <a:prstGeom prst="rect">
                          <a:avLst/>
                        </a:prstGeom>
                        <a:solidFill>
                          <a:srgbClr val="FFFFFF"/>
                        </a:solidFill>
                        <a:ln w="9525">
                          <a:solidFill>
                            <a:srgbClr val="000000"/>
                          </a:solidFill>
                          <a:miter lim="800000"/>
                          <a:headEnd/>
                          <a:tailEnd/>
                        </a:ln>
                      </wps:spPr>
                      <wps:txbx>
                        <w:txbxContent>
                          <w:p w14:paraId="537D5EBA" w14:textId="34900744" w:rsidR="009D0C45" w:rsidRDefault="007D4326" w:rsidP="009D0C45">
                            <w:r w:rsidRPr="007D4326">
                              <w:rPr>
                                <w:noProof/>
                              </w:rPr>
                              <w:drawing>
                                <wp:inline distT="0" distB="0" distL="0" distR="0" wp14:anchorId="1473837D" wp14:editId="10E1C109">
                                  <wp:extent cx="3100070" cy="2026920"/>
                                  <wp:effectExtent l="0" t="0" r="5080" b="0"/>
                                  <wp:docPr id="21506" name="Picture 2">
                                    <a:extLst xmlns:a="http://schemas.openxmlformats.org/drawingml/2006/main">
                                      <a:ext uri="{FF2B5EF4-FFF2-40B4-BE49-F238E27FC236}">
                                        <a16:creationId xmlns:a16="http://schemas.microsoft.com/office/drawing/2014/main" id="{EBBA243E-1087-2DE3-F12E-9C9D9E9589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 name="Picture 2">
                                            <a:extLst>
                                              <a:ext uri="{FF2B5EF4-FFF2-40B4-BE49-F238E27FC236}">
                                                <a16:creationId xmlns:a16="http://schemas.microsoft.com/office/drawing/2014/main" id="{EBBA243E-1087-2DE3-F12E-9C9D9E958951}"/>
                                              </a:ext>
                                            </a:extLs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00070" cy="2026920"/>
                                          </a:xfrm>
                                          <a:prstGeom prst="rect">
                                            <a:avLst/>
                                          </a:prstGeom>
                                          <a:noFill/>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01A06B" id="_x0000_s1065" type="#_x0000_t202" style="position:absolute;margin-left:241.8pt;margin-top:179.4pt;width:257.4pt;height:167.4pt;z-index:25179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">
                <v:textbox>
                  <w:txbxContent>
                    <w:p w14:paraId="537D5EBA" w14:textId="34900744" w:rsidR="009D0C45" w:rsidRDefault="007D4326" w:rsidP="009D0C45">
                      <w:r w:rsidRPr="007D4326">
                        <w:rPr>
                          <w:noProof/>
                        </w:rPr>
                        <w:drawing>
                          <wp:inline distT="0" distB="0" distL="0" distR="0" wp14:anchorId="1473837D" wp14:editId="10E1C109">
                            <wp:extent cx="3100070" cy="2026920"/>
                            <wp:effectExtent l="0" t="0" r="5080" b="0"/>
                            <wp:docPr id="21506" name="Picture 2">
                              <a:extLst xmlns:a="http://schemas.openxmlformats.org/drawingml/2006/main">
                                <a:ext uri="{FF2B5EF4-FFF2-40B4-BE49-F238E27FC236}">
                                  <a16:creationId xmlns:a16="http://schemas.microsoft.com/office/drawing/2014/main" id="{EBBA243E-1087-2DE3-F12E-9C9D9E9589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 name="Picture 2">
                                      <a:extLst>
                                        <a:ext uri="{FF2B5EF4-FFF2-40B4-BE49-F238E27FC236}">
                                          <a16:creationId xmlns:a16="http://schemas.microsoft.com/office/drawing/2014/main" id="{EBBA243E-1087-2DE3-F12E-9C9D9E958951}"/>
                                        </a:ext>
                                      </a:extLs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00070" cy="2026920"/>
                                    </a:xfrm>
                                    <a:prstGeom prst="rect">
                                      <a:avLst/>
                                    </a:prstGeom>
                                    <a:noFill/>
                                  </pic:spPr>
                                </pic:pic>
                              </a:graphicData>
                            </a:graphic>
                          </wp:inline>
                        </w:drawing>
                      </w:r>
                    </w:p>
                  </w:txbxContent>
                </v:textbox>
                <w10:wrap type="square"/>
              </v:shape>
            </w:pict>
          </mc:Fallback>
        </mc:AlternateContent>
      </w:r>
      <w:r w:rsidR="000E5B5D">
        <w:rPr>
          <w:noProof/>
        </w:rPr>
        <mc:AlternateContent>
          <mc:Choice Requires="wps">
            <w:drawing>
              <wp:anchor distT="45720" distB="45720" distL="114300" distR="114300" simplePos="0" relativeHeight="251792384" behindDoc="0" locked="0" layoutInCell="1" allowOverlap="1" wp14:anchorId="60151A44" wp14:editId="4B0A44D9">
                <wp:simplePos x="0" y="0"/>
                <wp:positionH relativeFrom="column">
                  <wp:posOffset>-617220</wp:posOffset>
                </wp:positionH>
                <wp:positionV relativeFrom="paragraph">
                  <wp:posOffset>6092825</wp:posOffset>
                </wp:positionV>
                <wp:extent cx="3535680" cy="2118360"/>
                <wp:effectExtent l="0" t="0" r="26670" b="15240"/>
                <wp:wrapSquare wrapText="bothSides"/>
                <wp:docPr id="11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2118360"/>
                        </a:xfrm>
                        <a:prstGeom prst="rect">
                          <a:avLst/>
                        </a:prstGeom>
                        <a:solidFill>
                          <a:srgbClr val="FFFFFF"/>
                        </a:solidFill>
                        <a:ln w="9525">
                          <a:solidFill>
                            <a:srgbClr val="000000"/>
                          </a:solidFill>
                          <a:miter lim="800000"/>
                          <a:headEnd/>
                          <a:tailEnd/>
                        </a:ln>
                      </wps:spPr>
                      <wps:txbx>
                        <w:txbxContent>
                          <w:p w14:paraId="5788C5B4" w14:textId="493EBD9F" w:rsidR="009D0C45" w:rsidRDefault="00EF5A63" w:rsidP="009D0C45">
                            <w:r w:rsidRPr="00EF5A63">
                              <w:rPr>
                                <w:noProof/>
                              </w:rPr>
                              <w:drawing>
                                <wp:inline distT="0" distB="0" distL="0" distR="0" wp14:anchorId="06FD5D33" wp14:editId="0F4F57C1">
                                  <wp:extent cx="3390900" cy="2011680"/>
                                  <wp:effectExtent l="0" t="0" r="0" b="7620"/>
                                  <wp:docPr id="20482" name="Picture 2">
                                    <a:extLst xmlns:a="http://schemas.openxmlformats.org/drawingml/2006/main">
                                      <a:ext uri="{FF2B5EF4-FFF2-40B4-BE49-F238E27FC236}">
                                        <a16:creationId xmlns:a16="http://schemas.microsoft.com/office/drawing/2014/main" id="{28F3BF68-D214-37DA-18BF-2480A29301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a:extLst>
                                              <a:ext uri="{FF2B5EF4-FFF2-40B4-BE49-F238E27FC236}">
                                                <a16:creationId xmlns:a16="http://schemas.microsoft.com/office/drawing/2014/main" id="{28F3BF68-D214-37DA-18BF-2480A2930125}"/>
                                              </a:ext>
                                            </a:extLs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90900" cy="2011680"/>
                                          </a:xfrm>
                                          <a:prstGeom prst="rect">
                                            <a:avLst/>
                                          </a:prstGeom>
                                          <a:noFill/>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151A44" id="_x0000_s1066" type="#_x0000_t202" style="position:absolute;margin-left:-48.6pt;margin-top:479.75pt;width:278.4pt;height:166.8pt;z-index:25179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">
                <v:textbox>
                  <w:txbxContent>
                    <w:p w14:paraId="5788C5B4" w14:textId="493EBD9F" w:rsidR="009D0C45" w:rsidRDefault="00EF5A63" w:rsidP="009D0C45">
                      <w:r w:rsidRPr="00EF5A63">
                        <w:rPr>
                          <w:noProof/>
                        </w:rPr>
                        <w:drawing>
                          <wp:inline distT="0" distB="0" distL="0" distR="0" wp14:anchorId="06FD5D33" wp14:editId="0F4F57C1">
                            <wp:extent cx="3390900" cy="2011680"/>
                            <wp:effectExtent l="0" t="0" r="0" b="7620"/>
                            <wp:docPr id="20482" name="Picture 2">
                              <a:extLst xmlns:a="http://schemas.openxmlformats.org/drawingml/2006/main">
                                <a:ext uri="{FF2B5EF4-FFF2-40B4-BE49-F238E27FC236}">
                                  <a16:creationId xmlns:a16="http://schemas.microsoft.com/office/drawing/2014/main" id="{28F3BF68-D214-37DA-18BF-2480A29301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a:extLst>
                                        <a:ext uri="{FF2B5EF4-FFF2-40B4-BE49-F238E27FC236}">
                                          <a16:creationId xmlns:a16="http://schemas.microsoft.com/office/drawing/2014/main" id="{28F3BF68-D214-37DA-18BF-2480A2930125}"/>
                                        </a:ext>
                                      </a:extLs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90900" cy="2011680"/>
                                    </a:xfrm>
                                    <a:prstGeom prst="rect">
                                      <a:avLst/>
                                    </a:prstGeom>
                                    <a:noFill/>
                                  </pic:spPr>
                                </pic:pic>
                              </a:graphicData>
                            </a:graphic>
                          </wp:inline>
                        </w:drawing>
                      </w:r>
                    </w:p>
                  </w:txbxContent>
                </v:textbox>
                <w10:wrap type="square"/>
              </v:shape>
            </w:pict>
          </mc:Fallback>
        </mc:AlternateContent>
      </w:r>
      <w:r w:rsidR="009D0C45">
        <w:br w:type="page"/>
      </w:r>
      <w:r w:rsidR="009D0C45">
        <w:rPr>
          <w:noProof/>
        </w:rPr>
        <mc:AlternateContent>
          <mc:Choice Requires="wps">
            <w:drawing>
              <wp:anchor distT="45720" distB="45720" distL="114300" distR="114300" simplePos="0" relativeHeight="251789312" behindDoc="0" locked="0" layoutInCell="1" allowOverlap="1" wp14:anchorId="4C4369B0" wp14:editId="264324E5">
                <wp:simplePos x="0" y="0"/>
                <wp:positionH relativeFrom="column">
                  <wp:posOffset>-692150</wp:posOffset>
                </wp:positionH>
                <wp:positionV relativeFrom="paragraph">
                  <wp:posOffset>0</wp:posOffset>
                </wp:positionV>
                <wp:extent cx="3710940" cy="9060815"/>
                <wp:effectExtent l="0" t="0" r="22860" b="26035"/>
                <wp:wrapSquare wrapText="bothSides"/>
                <wp:docPr id="11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0940" cy="9060815"/>
                        </a:xfrm>
                        <a:prstGeom prst="rect">
                          <a:avLst/>
                        </a:prstGeom>
                        <a:solidFill>
                          <a:srgbClr val="FFFFFF"/>
                        </a:solidFill>
                        <a:ln w="9525">
                          <a:solidFill>
                            <a:srgbClr val="000000"/>
                          </a:solidFill>
                          <a:miter lim="800000"/>
                          <a:headEnd/>
                          <a:tailEnd/>
                        </a:ln>
                      </wps:spPr>
                      <wps:txbx>
                        <w:txbxContent>
                          <w:p w14:paraId="3B9ECD07" w14:textId="723E0170" w:rsidR="009D0C45" w:rsidRDefault="009D0C45" w:rsidP="009D0C45">
                            <w:pPr>
                              <w:rPr>
                                <w:rStyle w:val="Strong"/>
                                <w:rFonts w:cstheme="minorHAnsi"/>
                                <w:color w:val="0D0D0D" w:themeColor="text1" w:themeTint="F2"/>
                                <w:sz w:val="28"/>
                                <w:szCs w:val="28"/>
                                <w:u w:val="single"/>
                              </w:rPr>
                            </w:pPr>
                            <w:r>
                              <w:rPr>
                                <w:rStyle w:val="Strong"/>
                                <w:rFonts w:cstheme="minorHAnsi"/>
                                <w:color w:val="0D0D0D" w:themeColor="text1" w:themeTint="F2"/>
                                <w:sz w:val="28"/>
                                <w:szCs w:val="28"/>
                                <w:u w:val="single"/>
                              </w:rPr>
                              <w:t>OBSERVATION 21 :</w:t>
                            </w:r>
                          </w:p>
                          <w:p w14:paraId="562C5EA2" w14:textId="77777777" w:rsidR="009D0C45" w:rsidRDefault="009D0C45" w:rsidP="009D0C45">
                            <w:pPr>
                              <w:rPr>
                                <w:rStyle w:val="Strong"/>
                                <w:rFonts w:cstheme="minorHAnsi"/>
                                <w:color w:val="0D0D0D" w:themeColor="text1" w:themeTint="F2"/>
                                <w:sz w:val="28"/>
                                <w:szCs w:val="28"/>
                                <w:u w:val="single"/>
                              </w:rPr>
                            </w:pPr>
                          </w:p>
                          <w:p w14:paraId="7F374590" w14:textId="77777777" w:rsidR="009D0C45" w:rsidRDefault="009D0C45" w:rsidP="009D0C45"/>
                          <w:p w14:paraId="0674A7EB" w14:textId="77777777" w:rsidR="009D0C45" w:rsidRDefault="009D0C45" w:rsidP="009D0C45"/>
                          <w:p w14:paraId="445A8690" w14:textId="77777777" w:rsidR="009D0C45" w:rsidRDefault="009D0C45" w:rsidP="009D0C45"/>
                          <w:p w14:paraId="5FE911E2" w14:textId="77777777" w:rsidR="009D0C45" w:rsidRDefault="009D0C45" w:rsidP="009D0C45"/>
                          <w:p w14:paraId="0B600790" w14:textId="77777777" w:rsidR="009D0C45" w:rsidRDefault="009D0C45" w:rsidP="009D0C45"/>
                          <w:p w14:paraId="7E0EC778" w14:textId="77777777" w:rsidR="009D0C45" w:rsidRDefault="009D0C45" w:rsidP="009D0C45"/>
                          <w:p w14:paraId="18075496" w14:textId="77777777" w:rsidR="009D0C45" w:rsidRDefault="009D0C45" w:rsidP="009D0C45"/>
                          <w:p w14:paraId="6C44BA0F" w14:textId="77777777" w:rsidR="009D0C45" w:rsidRDefault="009D0C45" w:rsidP="009D0C45"/>
                          <w:p w14:paraId="23A2BACD" w14:textId="77777777" w:rsidR="009D0C45" w:rsidRDefault="009D0C45" w:rsidP="009D0C45"/>
                          <w:p w14:paraId="34E50CEF" w14:textId="77777777" w:rsidR="009D0C45" w:rsidRDefault="009D0C45" w:rsidP="009D0C45"/>
                          <w:p w14:paraId="522E0B15" w14:textId="77777777" w:rsidR="009D0C45" w:rsidRDefault="009D0C45" w:rsidP="009D0C45"/>
                          <w:p w14:paraId="4B6C11CD" w14:textId="77777777" w:rsidR="009D0C45" w:rsidRDefault="009D0C45" w:rsidP="009D0C45"/>
                          <w:p w14:paraId="0BF3B1E7" w14:textId="77777777" w:rsidR="009D0C45" w:rsidRDefault="009D0C45" w:rsidP="009D0C45"/>
                          <w:p w14:paraId="1EFCA8E3" w14:textId="77777777" w:rsidR="009D0C45" w:rsidRDefault="009D0C45" w:rsidP="009D0C45"/>
                          <w:p w14:paraId="480CAF4D" w14:textId="77777777" w:rsidR="000E5B5D" w:rsidRPr="000E5B5D" w:rsidRDefault="000E5B5D" w:rsidP="000E5B5D">
                            <w:pPr>
                              <w:rPr>
                                <w:sz w:val="24"/>
                                <w:szCs w:val="24"/>
                                <w:lang w:val="en-IN"/>
                              </w:rPr>
                            </w:pPr>
                            <w:r w:rsidRPr="000E5B5D">
                              <w:rPr>
                                <w:sz w:val="24"/>
                                <w:szCs w:val="24"/>
                              </w:rPr>
                              <w:t>Kde plot shows that the probability of user reviews having sentiment polarity greater than  0.0 and sentiment subjectivity being between 0.2 - 1.0 is highest because most of the values lies between Sentiment Polarity(0.0-1.0) and sentiment subjectivity(0.2-1.0), which means that most of the reviews would be positive and slightly or heavily related to the app</w:t>
                            </w:r>
                          </w:p>
                          <w:p w14:paraId="29AE080C" w14:textId="77777777" w:rsidR="000E5B5D" w:rsidRPr="000E5B5D" w:rsidRDefault="000E5B5D" w:rsidP="000E5B5D">
                            <w:pPr>
                              <w:rPr>
                                <w:sz w:val="24"/>
                                <w:szCs w:val="24"/>
                                <w:lang w:val="en-IN"/>
                              </w:rPr>
                            </w:pPr>
                            <w:r w:rsidRPr="000E5B5D">
                              <w:rPr>
                                <w:sz w:val="24"/>
                                <w:szCs w:val="24"/>
                              </w:rPr>
                              <w:t>We can also see that as the sentiment polarity is increasing towards the positive side the sentiment subjectivity is also increasing which means that the reviews are positive and related to apps. This is a good thing for devs as higher sentiment subjectivity gives them a more brief understanding about the problem users are facing and positive sentiment polarity motivates them to keep on working.</w:t>
                            </w:r>
                          </w:p>
                          <w:p w14:paraId="63D617F5" w14:textId="77777777" w:rsidR="009D0C45" w:rsidRPr="0050763D" w:rsidRDefault="009D0C45" w:rsidP="009D0C45"/>
                          <w:p w14:paraId="276209D1" w14:textId="4C6D240D" w:rsidR="009D0C45" w:rsidRPr="0050763D" w:rsidRDefault="009D0C45" w:rsidP="009D0C45">
                            <w:pPr>
                              <w:rPr>
                                <w:rStyle w:val="Strong"/>
                                <w:rFonts w:cstheme="minorHAnsi"/>
                                <w:b w:val="0"/>
                                <w:bCs w:val="0"/>
                                <w:color w:val="0D0D0D" w:themeColor="text1" w:themeTint="F2"/>
                                <w:sz w:val="28"/>
                                <w:szCs w:val="28"/>
                                <w:u w:val="single"/>
                              </w:rPr>
                            </w:pPr>
                            <w:r w:rsidRPr="0050763D">
                              <w:rPr>
                                <w:rStyle w:val="Strong"/>
                                <w:rFonts w:cstheme="minorHAnsi"/>
                                <w:color w:val="0D0D0D" w:themeColor="text1" w:themeTint="F2"/>
                                <w:sz w:val="28"/>
                                <w:szCs w:val="28"/>
                                <w:u w:val="single"/>
                              </w:rPr>
                              <w:t xml:space="preserve">OBSERVATION </w:t>
                            </w:r>
                            <w:r w:rsidR="005B228E">
                              <w:rPr>
                                <w:rStyle w:val="Strong"/>
                                <w:rFonts w:cstheme="minorHAnsi"/>
                                <w:color w:val="0D0D0D" w:themeColor="text1" w:themeTint="F2"/>
                                <w:sz w:val="28"/>
                                <w:szCs w:val="28"/>
                                <w:u w:val="single"/>
                              </w:rPr>
                              <w:t>22</w:t>
                            </w:r>
                            <w:r w:rsidRPr="0050763D">
                              <w:rPr>
                                <w:rStyle w:val="Strong"/>
                                <w:rFonts w:cstheme="minorHAnsi"/>
                                <w:b w:val="0"/>
                                <w:bCs w:val="0"/>
                                <w:color w:val="0D0D0D" w:themeColor="text1" w:themeTint="F2"/>
                                <w:sz w:val="28"/>
                                <w:szCs w:val="28"/>
                                <w:u w:val="single"/>
                              </w:rPr>
                              <w:t xml:space="preserve"> :</w:t>
                            </w:r>
                          </w:p>
                          <w:p w14:paraId="771F5B68" w14:textId="77777777" w:rsidR="009D0C45" w:rsidRPr="0050763D" w:rsidRDefault="009D0C45" w:rsidP="009D0C45">
                            <w:pPr>
                              <w:rPr>
                                <w:rStyle w:val="Strong"/>
                                <w:rFonts w:cstheme="minorHAnsi"/>
                                <w:b w:val="0"/>
                                <w:bCs w:val="0"/>
                                <w:color w:val="0D0D0D" w:themeColor="text1" w:themeTint="F2"/>
                                <w:sz w:val="28"/>
                                <w:szCs w:val="28"/>
                                <w:u w:val="single"/>
                              </w:rPr>
                            </w:pPr>
                          </w:p>
                          <w:p w14:paraId="0902A5BD" w14:textId="77777777" w:rsidR="009D0C45" w:rsidRPr="0050763D" w:rsidRDefault="009D0C45" w:rsidP="009D0C45">
                            <w:pPr>
                              <w:rPr>
                                <w:rStyle w:val="Strong"/>
                                <w:rFonts w:cstheme="minorHAnsi"/>
                                <w:b w:val="0"/>
                                <w:bCs w:val="0"/>
                                <w:color w:val="0D0D0D" w:themeColor="text1" w:themeTint="F2"/>
                                <w:sz w:val="28"/>
                                <w:szCs w:val="28"/>
                                <w:u w:val="single"/>
                              </w:rPr>
                            </w:pPr>
                          </w:p>
                          <w:p w14:paraId="459CE800" w14:textId="77777777" w:rsidR="009D0C45" w:rsidRDefault="009D0C45" w:rsidP="009D0C45"/>
                          <w:p w14:paraId="2F7D2583" w14:textId="77777777" w:rsidR="009D0C45" w:rsidRDefault="009D0C45" w:rsidP="009D0C45"/>
                          <w:p w14:paraId="6F14E070" w14:textId="77777777" w:rsidR="009D0C45" w:rsidRDefault="009D0C45" w:rsidP="009D0C45"/>
                          <w:p w14:paraId="0EF31E54" w14:textId="77777777" w:rsidR="009D0C45" w:rsidRDefault="009D0C45" w:rsidP="009D0C45"/>
                          <w:p w14:paraId="1FDF36E3" w14:textId="77777777" w:rsidR="009D0C45" w:rsidRDefault="009D0C45" w:rsidP="009D0C45"/>
                          <w:p w14:paraId="5149690C" w14:textId="77777777" w:rsidR="009D0C45" w:rsidRDefault="009D0C45" w:rsidP="009D0C45"/>
                          <w:p w14:paraId="084FCF40" w14:textId="77777777" w:rsidR="009D0C45" w:rsidRDefault="009D0C45" w:rsidP="009D0C45"/>
                          <w:p w14:paraId="78CE6E36" w14:textId="77777777" w:rsidR="009D0C45" w:rsidRDefault="009D0C45" w:rsidP="009D0C45"/>
                          <w:p w14:paraId="22671504" w14:textId="77777777" w:rsidR="009D0C45" w:rsidRDefault="009D0C45" w:rsidP="009D0C45"/>
                          <w:p w14:paraId="679DF69E" w14:textId="77777777" w:rsidR="009D0C45" w:rsidRDefault="009D0C45" w:rsidP="009D0C45"/>
                          <w:p w14:paraId="39665390" w14:textId="3DB3FD4C" w:rsidR="009D0C45" w:rsidRPr="007D31A7" w:rsidRDefault="007D31A7" w:rsidP="009D0C45">
                            <w:pPr>
                              <w:rPr>
                                <w:sz w:val="24"/>
                                <w:szCs w:val="24"/>
                              </w:rPr>
                            </w:pPr>
                            <w:r w:rsidRPr="007D31A7">
                              <w:rPr>
                                <w:sz w:val="24"/>
                                <w:szCs w:val="24"/>
                              </w:rPr>
                              <w:t>After analyzing the above distribution we can see that most of the sentiments are positive and highly subjective to the app.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369B0" id="_x0000_s1067" type="#_x0000_t202" style="position:absolute;margin-left:-54.5pt;margin-top:0;width:292.2pt;height:713.45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">
                <v:textbox>
                  <w:txbxContent>
                    <w:p w14:paraId="3B9ECD07" w14:textId="723E0170" w:rsidR="009D0C45" w:rsidRDefault="009D0C45" w:rsidP="009D0C45">
                      <w:pPr>
                        <w:rPr>
                          <w:rStyle w:val="Strong"/>
                          <w:rFonts w:cstheme="minorHAnsi"/>
                          <w:color w:val="0D0D0D" w:themeColor="text1" w:themeTint="F2"/>
                          <w:sz w:val="28"/>
                          <w:szCs w:val="28"/>
                          <w:u w:val="single"/>
                        </w:rPr>
                      </w:pPr>
                      <w:r>
                        <w:rPr>
                          <w:rStyle w:val="Strong"/>
                          <w:rFonts w:cstheme="minorHAnsi"/>
                          <w:color w:val="0D0D0D" w:themeColor="text1" w:themeTint="F2"/>
                          <w:sz w:val="28"/>
                          <w:szCs w:val="28"/>
                          <w:u w:val="single"/>
                        </w:rPr>
                        <w:t>OBSERVATION 21 :</w:t>
                      </w:r>
                    </w:p>
                    <w:p w14:paraId="562C5EA2" w14:textId="77777777" w:rsidR="009D0C45" w:rsidRDefault="009D0C45" w:rsidP="009D0C45">
                      <w:pPr>
                        <w:rPr>
                          <w:rStyle w:val="Strong"/>
                          <w:rFonts w:cstheme="minorHAnsi"/>
                          <w:color w:val="0D0D0D" w:themeColor="text1" w:themeTint="F2"/>
                          <w:sz w:val="28"/>
                          <w:szCs w:val="28"/>
                          <w:u w:val="single"/>
                        </w:rPr>
                      </w:pPr>
                    </w:p>
                    <w:p w14:paraId="7F374590" w14:textId="77777777" w:rsidR="009D0C45" w:rsidRDefault="009D0C45" w:rsidP="009D0C45"/>
                    <w:p w14:paraId="0674A7EB" w14:textId="77777777" w:rsidR="009D0C45" w:rsidRDefault="009D0C45" w:rsidP="009D0C45"/>
                    <w:p w14:paraId="445A8690" w14:textId="77777777" w:rsidR="009D0C45" w:rsidRDefault="009D0C45" w:rsidP="009D0C45"/>
                    <w:p w14:paraId="5FE911E2" w14:textId="77777777" w:rsidR="009D0C45" w:rsidRDefault="009D0C45" w:rsidP="009D0C45"/>
                    <w:p w14:paraId="0B600790" w14:textId="77777777" w:rsidR="009D0C45" w:rsidRDefault="009D0C45" w:rsidP="009D0C45"/>
                    <w:p w14:paraId="7E0EC778" w14:textId="77777777" w:rsidR="009D0C45" w:rsidRDefault="009D0C45" w:rsidP="009D0C45"/>
                    <w:p w14:paraId="18075496" w14:textId="77777777" w:rsidR="009D0C45" w:rsidRDefault="009D0C45" w:rsidP="009D0C45"/>
                    <w:p w14:paraId="6C44BA0F" w14:textId="77777777" w:rsidR="009D0C45" w:rsidRDefault="009D0C45" w:rsidP="009D0C45"/>
                    <w:p w14:paraId="23A2BACD" w14:textId="77777777" w:rsidR="009D0C45" w:rsidRDefault="009D0C45" w:rsidP="009D0C45"/>
                    <w:p w14:paraId="34E50CEF" w14:textId="77777777" w:rsidR="009D0C45" w:rsidRDefault="009D0C45" w:rsidP="009D0C45"/>
                    <w:p w14:paraId="522E0B15" w14:textId="77777777" w:rsidR="009D0C45" w:rsidRDefault="009D0C45" w:rsidP="009D0C45"/>
                    <w:p w14:paraId="4B6C11CD" w14:textId="77777777" w:rsidR="009D0C45" w:rsidRDefault="009D0C45" w:rsidP="009D0C45"/>
                    <w:p w14:paraId="0BF3B1E7" w14:textId="77777777" w:rsidR="009D0C45" w:rsidRDefault="009D0C45" w:rsidP="009D0C45"/>
                    <w:p w14:paraId="1EFCA8E3" w14:textId="77777777" w:rsidR="009D0C45" w:rsidRDefault="009D0C45" w:rsidP="009D0C45"/>
                    <w:p w14:paraId="480CAF4D" w14:textId="77777777" w:rsidR="000E5B5D" w:rsidRPr="000E5B5D" w:rsidRDefault="000E5B5D" w:rsidP="000E5B5D">
                      <w:pPr>
                        <w:rPr>
                          <w:sz w:val="24"/>
                          <w:szCs w:val="24"/>
                          <w:lang w:val="en-IN"/>
                        </w:rPr>
                      </w:pPr>
                      <w:r w:rsidRPr="000E5B5D">
                        <w:rPr>
                          <w:sz w:val="24"/>
                          <w:szCs w:val="24"/>
                        </w:rPr>
                        <w:t>Kde plot shows that the probability of user reviews having sentiment polarity greater than  0.0 and sentiment subjectivity being between 0.2 - 1.0 is highest because most of the values lies between Sentiment Polarity(0.0-1.0) and sentiment subjectivity(0.2-1.0), which means that most of the reviews would be positive and slightly or heavily related to the app</w:t>
                      </w:r>
                    </w:p>
                    <w:p w14:paraId="29AE080C" w14:textId="77777777" w:rsidR="000E5B5D" w:rsidRPr="000E5B5D" w:rsidRDefault="000E5B5D" w:rsidP="000E5B5D">
                      <w:pPr>
                        <w:rPr>
                          <w:sz w:val="24"/>
                          <w:szCs w:val="24"/>
                          <w:lang w:val="en-IN"/>
                        </w:rPr>
                      </w:pPr>
                      <w:r w:rsidRPr="000E5B5D">
                        <w:rPr>
                          <w:sz w:val="24"/>
                          <w:szCs w:val="24"/>
                        </w:rPr>
                        <w:t>We can also see that as the sentiment polarity is increasing towards the positive side the sentiment subjectivity is also increasing which means that the reviews are positive and related to apps. This is a good thing for devs as higher sentiment subjectivity gives them a more brief understanding about the problem users are facing and positive sentiment polarity motivates them to keep on working.</w:t>
                      </w:r>
                    </w:p>
                    <w:p w14:paraId="63D617F5" w14:textId="77777777" w:rsidR="009D0C45" w:rsidRPr="0050763D" w:rsidRDefault="009D0C45" w:rsidP="009D0C45"/>
                    <w:p w14:paraId="276209D1" w14:textId="4C6D240D" w:rsidR="009D0C45" w:rsidRPr="0050763D" w:rsidRDefault="009D0C45" w:rsidP="009D0C45">
                      <w:pPr>
                        <w:rPr>
                          <w:rStyle w:val="Strong"/>
                          <w:rFonts w:cstheme="minorHAnsi"/>
                          <w:b w:val="0"/>
                          <w:bCs w:val="0"/>
                          <w:color w:val="0D0D0D" w:themeColor="text1" w:themeTint="F2"/>
                          <w:sz w:val="28"/>
                          <w:szCs w:val="28"/>
                          <w:u w:val="single"/>
                        </w:rPr>
                      </w:pPr>
                      <w:r w:rsidRPr="0050763D">
                        <w:rPr>
                          <w:rStyle w:val="Strong"/>
                          <w:rFonts w:cstheme="minorHAnsi"/>
                          <w:color w:val="0D0D0D" w:themeColor="text1" w:themeTint="F2"/>
                          <w:sz w:val="28"/>
                          <w:szCs w:val="28"/>
                          <w:u w:val="single"/>
                        </w:rPr>
                        <w:t xml:space="preserve">OBSERVATION </w:t>
                      </w:r>
                      <w:r w:rsidR="005B228E">
                        <w:rPr>
                          <w:rStyle w:val="Strong"/>
                          <w:rFonts w:cstheme="minorHAnsi"/>
                          <w:color w:val="0D0D0D" w:themeColor="text1" w:themeTint="F2"/>
                          <w:sz w:val="28"/>
                          <w:szCs w:val="28"/>
                          <w:u w:val="single"/>
                        </w:rPr>
                        <w:t>22</w:t>
                      </w:r>
                      <w:r w:rsidRPr="0050763D">
                        <w:rPr>
                          <w:rStyle w:val="Strong"/>
                          <w:rFonts w:cstheme="minorHAnsi"/>
                          <w:b w:val="0"/>
                          <w:bCs w:val="0"/>
                          <w:color w:val="0D0D0D" w:themeColor="text1" w:themeTint="F2"/>
                          <w:sz w:val="28"/>
                          <w:szCs w:val="28"/>
                          <w:u w:val="single"/>
                        </w:rPr>
                        <w:t xml:space="preserve"> :</w:t>
                      </w:r>
                    </w:p>
                    <w:p w14:paraId="771F5B68" w14:textId="77777777" w:rsidR="009D0C45" w:rsidRPr="0050763D" w:rsidRDefault="009D0C45" w:rsidP="009D0C45">
                      <w:pPr>
                        <w:rPr>
                          <w:rStyle w:val="Strong"/>
                          <w:rFonts w:cstheme="minorHAnsi"/>
                          <w:b w:val="0"/>
                          <w:bCs w:val="0"/>
                          <w:color w:val="0D0D0D" w:themeColor="text1" w:themeTint="F2"/>
                          <w:sz w:val="28"/>
                          <w:szCs w:val="28"/>
                          <w:u w:val="single"/>
                        </w:rPr>
                      </w:pPr>
                    </w:p>
                    <w:p w14:paraId="0902A5BD" w14:textId="77777777" w:rsidR="009D0C45" w:rsidRPr="0050763D" w:rsidRDefault="009D0C45" w:rsidP="009D0C45">
                      <w:pPr>
                        <w:rPr>
                          <w:rStyle w:val="Strong"/>
                          <w:rFonts w:cstheme="minorHAnsi"/>
                          <w:b w:val="0"/>
                          <w:bCs w:val="0"/>
                          <w:color w:val="0D0D0D" w:themeColor="text1" w:themeTint="F2"/>
                          <w:sz w:val="28"/>
                          <w:szCs w:val="28"/>
                          <w:u w:val="single"/>
                        </w:rPr>
                      </w:pPr>
                    </w:p>
                    <w:p w14:paraId="459CE800" w14:textId="77777777" w:rsidR="009D0C45" w:rsidRDefault="009D0C45" w:rsidP="009D0C45"/>
                    <w:p w14:paraId="2F7D2583" w14:textId="77777777" w:rsidR="009D0C45" w:rsidRDefault="009D0C45" w:rsidP="009D0C45"/>
                    <w:p w14:paraId="6F14E070" w14:textId="77777777" w:rsidR="009D0C45" w:rsidRDefault="009D0C45" w:rsidP="009D0C45"/>
                    <w:p w14:paraId="0EF31E54" w14:textId="77777777" w:rsidR="009D0C45" w:rsidRDefault="009D0C45" w:rsidP="009D0C45"/>
                    <w:p w14:paraId="1FDF36E3" w14:textId="77777777" w:rsidR="009D0C45" w:rsidRDefault="009D0C45" w:rsidP="009D0C45"/>
                    <w:p w14:paraId="5149690C" w14:textId="77777777" w:rsidR="009D0C45" w:rsidRDefault="009D0C45" w:rsidP="009D0C45"/>
                    <w:p w14:paraId="084FCF40" w14:textId="77777777" w:rsidR="009D0C45" w:rsidRDefault="009D0C45" w:rsidP="009D0C45"/>
                    <w:p w14:paraId="78CE6E36" w14:textId="77777777" w:rsidR="009D0C45" w:rsidRDefault="009D0C45" w:rsidP="009D0C45"/>
                    <w:p w14:paraId="22671504" w14:textId="77777777" w:rsidR="009D0C45" w:rsidRDefault="009D0C45" w:rsidP="009D0C45"/>
                    <w:p w14:paraId="679DF69E" w14:textId="77777777" w:rsidR="009D0C45" w:rsidRDefault="009D0C45" w:rsidP="009D0C45"/>
                    <w:p w14:paraId="39665390" w14:textId="3DB3FD4C" w:rsidR="009D0C45" w:rsidRPr="007D31A7" w:rsidRDefault="007D31A7" w:rsidP="009D0C45">
                      <w:pPr>
                        <w:rPr>
                          <w:sz w:val="24"/>
                          <w:szCs w:val="24"/>
                        </w:rPr>
                      </w:pPr>
                      <w:r w:rsidRPr="007D31A7">
                        <w:rPr>
                          <w:sz w:val="24"/>
                          <w:szCs w:val="24"/>
                        </w:rPr>
                        <w:t>After analyzing the above distribution we can see that most of the sentiments are positive and highly subjective to the app.</w:t>
                      </w:r>
                    </w:p>
                  </w:txbxContent>
                </v:textbox>
                <w10:wrap type="square"/>
              </v:shape>
            </w:pict>
          </mc:Fallback>
        </mc:AlternateContent>
      </w:r>
      <w:r w:rsidR="009D0C45">
        <w:rPr>
          <w:noProof/>
        </w:rPr>
        <mc:AlternateContent>
          <mc:Choice Requires="wps">
            <w:drawing>
              <wp:anchor distT="45720" distB="45720" distL="114300" distR="114300" simplePos="0" relativeHeight="251791360" behindDoc="0" locked="0" layoutInCell="1" allowOverlap="1" wp14:anchorId="496C51C8" wp14:editId="5B8A3BAC">
                <wp:simplePos x="0" y="0"/>
                <wp:positionH relativeFrom="column">
                  <wp:posOffset>3017520</wp:posOffset>
                </wp:positionH>
                <wp:positionV relativeFrom="paragraph">
                  <wp:posOffset>0</wp:posOffset>
                </wp:positionV>
                <wp:extent cx="3383280" cy="9060815"/>
                <wp:effectExtent l="0" t="0" r="26670" b="26035"/>
                <wp:wrapSquare wrapText="bothSides"/>
                <wp:docPr id="11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3280" cy="9060815"/>
                        </a:xfrm>
                        <a:prstGeom prst="rect">
                          <a:avLst/>
                        </a:prstGeom>
                        <a:solidFill>
                          <a:srgbClr val="FFFFFF"/>
                        </a:solidFill>
                        <a:ln w="9525">
                          <a:solidFill>
                            <a:srgbClr val="000000"/>
                          </a:solidFill>
                          <a:miter lim="800000"/>
                          <a:headEnd/>
                          <a:tailEnd/>
                        </a:ln>
                      </wps:spPr>
                      <wps:txbx>
                        <w:txbxContent>
                          <w:p w14:paraId="1CB1E8E7" w14:textId="77777777" w:rsidR="009D0C45" w:rsidRDefault="009D0C45" w:rsidP="009D0C45">
                            <w:pPr>
                              <w:rPr>
                                <w:rStyle w:val="Strong"/>
                                <w:rFonts w:cstheme="minorHAnsi"/>
                                <w:color w:val="0D0D0D" w:themeColor="text1" w:themeTint="F2"/>
                                <w:sz w:val="28"/>
                                <w:szCs w:val="28"/>
                                <w:u w:val="single"/>
                              </w:rPr>
                            </w:pPr>
                          </w:p>
                          <w:p w14:paraId="7B6DB822" w14:textId="62824A92" w:rsidR="007D31A7" w:rsidRPr="007D31A7" w:rsidRDefault="007D31A7" w:rsidP="007D31A7">
                            <w:pPr>
                              <w:rPr>
                                <w:rFonts w:cstheme="minorHAnsi"/>
                                <w:color w:val="0D0D0D" w:themeColor="text1" w:themeTint="F2"/>
                                <w:sz w:val="24"/>
                                <w:szCs w:val="24"/>
                                <w:lang w:val="en-IN"/>
                              </w:rPr>
                            </w:pPr>
                            <w:r w:rsidRPr="007D31A7">
                              <w:rPr>
                                <w:rFonts w:cstheme="minorHAnsi"/>
                                <w:color w:val="0D0D0D" w:themeColor="text1" w:themeTint="F2"/>
                                <w:sz w:val="24"/>
                                <w:szCs w:val="24"/>
                              </w:rPr>
                              <w:t>The sentiment polarity is highest between 0.0-0.75 while subjectivity is highest between 0.2 - 0.8 , meanwhile reviews with extremely positive polarity(1.0) and extreme high subjectivity(1.0) or extreme low polarity (-1.0) and extreme low subjectivity (0.0) have low density, which means that there's lack of extremely relevant and extremely irrelevant reviews.</w:t>
                            </w:r>
                          </w:p>
                          <w:p w14:paraId="7925E5CA" w14:textId="77777777" w:rsidR="007D31A7" w:rsidRDefault="007D31A7" w:rsidP="009D0C45">
                            <w:pPr>
                              <w:rPr>
                                <w:rStyle w:val="Strong"/>
                                <w:rFonts w:cstheme="minorHAnsi"/>
                                <w:color w:val="0D0D0D" w:themeColor="text1" w:themeTint="F2"/>
                                <w:sz w:val="28"/>
                                <w:szCs w:val="28"/>
                                <w:u w:val="single"/>
                              </w:rPr>
                            </w:pPr>
                          </w:p>
                          <w:p w14:paraId="174F1222" w14:textId="130A063F" w:rsidR="009D0C45" w:rsidRDefault="009D0C45" w:rsidP="009D0C45">
                            <w:pPr>
                              <w:rPr>
                                <w:rStyle w:val="Strong"/>
                                <w:rFonts w:cstheme="minorHAnsi"/>
                                <w:color w:val="0D0D0D" w:themeColor="text1" w:themeTint="F2"/>
                                <w:sz w:val="28"/>
                                <w:szCs w:val="28"/>
                                <w:u w:val="single"/>
                              </w:rPr>
                            </w:pPr>
                            <w:r>
                              <w:rPr>
                                <w:rStyle w:val="Strong"/>
                                <w:rFonts w:cstheme="minorHAnsi"/>
                                <w:color w:val="0D0D0D" w:themeColor="text1" w:themeTint="F2"/>
                                <w:sz w:val="28"/>
                                <w:szCs w:val="28"/>
                                <w:u w:val="single"/>
                              </w:rPr>
                              <w:t>OBSERVATION 2</w:t>
                            </w:r>
                            <w:r w:rsidR="005B228E">
                              <w:rPr>
                                <w:rStyle w:val="Strong"/>
                                <w:rFonts w:cstheme="minorHAnsi"/>
                                <w:color w:val="0D0D0D" w:themeColor="text1" w:themeTint="F2"/>
                                <w:sz w:val="28"/>
                                <w:szCs w:val="28"/>
                                <w:u w:val="single"/>
                              </w:rPr>
                              <w:t>3</w:t>
                            </w:r>
                            <w:r>
                              <w:rPr>
                                <w:rStyle w:val="Strong"/>
                                <w:rFonts w:cstheme="minorHAnsi"/>
                                <w:color w:val="0D0D0D" w:themeColor="text1" w:themeTint="F2"/>
                                <w:sz w:val="28"/>
                                <w:szCs w:val="28"/>
                                <w:u w:val="single"/>
                              </w:rPr>
                              <w:t xml:space="preserve"> :</w:t>
                            </w:r>
                          </w:p>
                          <w:p w14:paraId="4F776B08" w14:textId="77777777" w:rsidR="009D0C45" w:rsidRDefault="009D0C45" w:rsidP="009D0C45">
                            <w:pPr>
                              <w:rPr>
                                <w:rStyle w:val="Strong"/>
                                <w:rFonts w:cstheme="minorHAnsi"/>
                                <w:color w:val="0D0D0D" w:themeColor="text1" w:themeTint="F2"/>
                                <w:sz w:val="28"/>
                                <w:szCs w:val="28"/>
                                <w:u w:val="single"/>
                              </w:rPr>
                            </w:pPr>
                          </w:p>
                          <w:p w14:paraId="3351F317" w14:textId="77777777" w:rsidR="009D0C45" w:rsidRDefault="009D0C45" w:rsidP="009D0C45">
                            <w:pPr>
                              <w:rPr>
                                <w:rStyle w:val="Strong"/>
                                <w:rFonts w:cstheme="minorHAnsi"/>
                                <w:color w:val="0D0D0D" w:themeColor="text1" w:themeTint="F2"/>
                                <w:sz w:val="28"/>
                                <w:szCs w:val="28"/>
                                <w:u w:val="single"/>
                              </w:rPr>
                            </w:pPr>
                          </w:p>
                          <w:p w14:paraId="69E78362" w14:textId="77777777" w:rsidR="009D0C45" w:rsidRDefault="009D0C45" w:rsidP="009D0C45"/>
                          <w:p w14:paraId="71A8321F" w14:textId="77777777" w:rsidR="009D0C45" w:rsidRDefault="009D0C45" w:rsidP="009D0C45"/>
                          <w:p w14:paraId="5C97C233" w14:textId="77777777" w:rsidR="009D0C45" w:rsidRDefault="009D0C45" w:rsidP="009D0C45"/>
                          <w:p w14:paraId="450210F1" w14:textId="77777777" w:rsidR="009D0C45" w:rsidRDefault="009D0C45" w:rsidP="009D0C45"/>
                          <w:p w14:paraId="7B50D566" w14:textId="77777777" w:rsidR="009D0C45" w:rsidRDefault="009D0C45" w:rsidP="009D0C45"/>
                          <w:p w14:paraId="6717A0D0" w14:textId="77777777" w:rsidR="009D0C45" w:rsidRDefault="009D0C45" w:rsidP="009D0C45"/>
                          <w:p w14:paraId="10814806" w14:textId="77777777" w:rsidR="009D0C45" w:rsidRDefault="009D0C45" w:rsidP="009D0C45"/>
                          <w:p w14:paraId="4AB4B657" w14:textId="77777777" w:rsidR="009D0C45" w:rsidRDefault="009D0C45" w:rsidP="009D0C45"/>
                          <w:p w14:paraId="11C40F3C" w14:textId="77777777" w:rsidR="009D0C45" w:rsidRDefault="009D0C45" w:rsidP="009D0C45"/>
                          <w:p w14:paraId="29892C4B" w14:textId="77777777" w:rsidR="009D0C45" w:rsidRDefault="009D0C45" w:rsidP="009D0C45">
                            <w:pPr>
                              <w:rPr>
                                <w:b/>
                                <w:bCs/>
                              </w:rPr>
                            </w:pPr>
                          </w:p>
                          <w:p w14:paraId="0E74F544" w14:textId="77777777" w:rsidR="009D0C45" w:rsidRDefault="009D0C45" w:rsidP="009D0C45">
                            <w:pPr>
                              <w:rPr>
                                <w:sz w:val="24"/>
                                <w:szCs w:val="24"/>
                              </w:rPr>
                            </w:pPr>
                          </w:p>
                          <w:p w14:paraId="7F3B2878" w14:textId="77777777" w:rsidR="007D4326" w:rsidRPr="007D4326" w:rsidRDefault="007D4326" w:rsidP="007D4326">
                            <w:pPr>
                              <w:rPr>
                                <w:sz w:val="24"/>
                                <w:szCs w:val="24"/>
                                <w:lang w:val="en-IN"/>
                              </w:rPr>
                            </w:pPr>
                            <w:r w:rsidRPr="007D4326">
                              <w:rPr>
                                <w:sz w:val="24"/>
                                <w:szCs w:val="24"/>
                              </w:rPr>
                              <w:t>The probability of sentiment subjectivity being 0.50 and having rating more than 4 stars is the highest , which means that users whose reviews are moderately subjective to the apps have higher tendency to rate apps more than 4 stars.</w:t>
                            </w:r>
                          </w:p>
                          <w:p w14:paraId="58C926AA" w14:textId="77777777" w:rsidR="009D0C45" w:rsidRDefault="009D0C45" w:rsidP="009D0C45"/>
                          <w:p w14:paraId="7084F594" w14:textId="77777777" w:rsidR="007D4326" w:rsidRPr="0050763D" w:rsidRDefault="007D4326" w:rsidP="007D4326"/>
                          <w:p w14:paraId="37CE3197" w14:textId="29452B82" w:rsidR="007D4326" w:rsidRPr="0050763D" w:rsidRDefault="007D4326" w:rsidP="007D4326">
                            <w:pPr>
                              <w:rPr>
                                <w:rStyle w:val="Strong"/>
                                <w:rFonts w:cstheme="minorHAnsi"/>
                                <w:b w:val="0"/>
                                <w:bCs w:val="0"/>
                                <w:color w:val="0D0D0D" w:themeColor="text1" w:themeTint="F2"/>
                                <w:sz w:val="28"/>
                                <w:szCs w:val="28"/>
                                <w:u w:val="single"/>
                              </w:rPr>
                            </w:pPr>
                            <w:r w:rsidRPr="0050763D">
                              <w:rPr>
                                <w:rStyle w:val="Strong"/>
                                <w:rFonts w:cstheme="minorHAnsi"/>
                                <w:color w:val="0D0D0D" w:themeColor="text1" w:themeTint="F2"/>
                                <w:sz w:val="28"/>
                                <w:szCs w:val="28"/>
                                <w:u w:val="single"/>
                              </w:rPr>
                              <w:t xml:space="preserve">OBSERVATION </w:t>
                            </w:r>
                            <w:r w:rsidR="005B228E">
                              <w:rPr>
                                <w:rStyle w:val="Strong"/>
                                <w:rFonts w:cstheme="minorHAnsi"/>
                                <w:color w:val="0D0D0D" w:themeColor="text1" w:themeTint="F2"/>
                                <w:sz w:val="28"/>
                                <w:szCs w:val="28"/>
                                <w:u w:val="single"/>
                              </w:rPr>
                              <w:t>24</w:t>
                            </w:r>
                            <w:r w:rsidRPr="0050763D">
                              <w:rPr>
                                <w:rStyle w:val="Strong"/>
                                <w:rFonts w:cstheme="minorHAnsi"/>
                                <w:b w:val="0"/>
                                <w:bCs w:val="0"/>
                                <w:color w:val="0D0D0D" w:themeColor="text1" w:themeTint="F2"/>
                                <w:sz w:val="28"/>
                                <w:szCs w:val="28"/>
                                <w:u w:val="single"/>
                              </w:rPr>
                              <w:t xml:space="preserve"> :</w:t>
                            </w:r>
                          </w:p>
                          <w:p w14:paraId="61CDBF36" w14:textId="77777777" w:rsidR="007D4326" w:rsidRDefault="007D4326" w:rsidP="009D0C45"/>
                          <w:p w14:paraId="246BA9B8" w14:textId="77777777" w:rsidR="00B95FA2" w:rsidRDefault="00B95FA2"/>
                          <w:p w14:paraId="0B7EE044" w14:textId="77777777" w:rsidR="00B95FA2" w:rsidRDefault="00B95FA2"/>
                          <w:p w14:paraId="1E5CBAE6" w14:textId="77777777" w:rsidR="00B95FA2" w:rsidRDefault="00B95FA2"/>
                          <w:p w14:paraId="0ED220A6" w14:textId="77777777" w:rsidR="00B95FA2" w:rsidRDefault="00B95FA2"/>
                          <w:p w14:paraId="31A88109" w14:textId="77777777" w:rsidR="00B95FA2" w:rsidRDefault="00B95FA2"/>
                          <w:p w14:paraId="2B30F80E" w14:textId="77777777" w:rsidR="00B95FA2" w:rsidRDefault="00B95FA2"/>
                          <w:p w14:paraId="4076B35F" w14:textId="77777777" w:rsidR="00B95FA2" w:rsidRDefault="00B95FA2"/>
                          <w:p w14:paraId="477D411F" w14:textId="77777777" w:rsidR="00B95FA2" w:rsidRDefault="00B95FA2"/>
                          <w:p w14:paraId="258C013C" w14:textId="77777777" w:rsidR="00B95FA2" w:rsidRDefault="00B95FA2"/>
                          <w:p w14:paraId="45C22D3C" w14:textId="77777777" w:rsidR="00B95FA2" w:rsidRDefault="00B95FA2"/>
                          <w:p w14:paraId="61458A90" w14:textId="77777777" w:rsidR="00B95FA2" w:rsidRDefault="00B95FA2"/>
                          <w:p w14:paraId="3F417B64" w14:textId="77777777" w:rsidR="00B95FA2" w:rsidRDefault="00B95FA2"/>
                          <w:p w14:paraId="526948A8" w14:textId="77777777" w:rsidR="00B95FA2" w:rsidRPr="00B95FA2" w:rsidRDefault="00B95FA2" w:rsidP="00B95FA2">
                            <w:pPr>
                              <w:rPr>
                                <w:sz w:val="24"/>
                                <w:szCs w:val="24"/>
                                <w:lang w:val="en-IN"/>
                              </w:rPr>
                            </w:pPr>
                            <w:r w:rsidRPr="00B95FA2">
                              <w:rPr>
                                <w:sz w:val="24"/>
                                <w:szCs w:val="24"/>
                              </w:rPr>
                              <w:t>This graph almost tells us the same thing i.e the tendency of users to rate an app above 4 stars is highest when the sentiment polarity is neutral(0.0) .</w:t>
                            </w:r>
                          </w:p>
                          <w:p w14:paraId="10784A04" w14:textId="77777777" w:rsidR="00B95FA2" w:rsidRDefault="00B95FA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6C51C8" id="_x0000_s1068" type="#_x0000_t202" style="position:absolute;margin-left:237.6pt;margin-top:0;width:266.4pt;height:713.45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">
                <v:textbox>
                  <w:txbxContent>
                    <w:p w14:paraId="1CB1E8E7" w14:textId="77777777" w:rsidR="009D0C45" w:rsidRDefault="009D0C45" w:rsidP="009D0C45">
                      <w:pPr>
                        <w:rPr>
                          <w:rStyle w:val="Strong"/>
                          <w:rFonts w:cstheme="minorHAnsi"/>
                          <w:color w:val="0D0D0D" w:themeColor="text1" w:themeTint="F2"/>
                          <w:sz w:val="28"/>
                          <w:szCs w:val="28"/>
                          <w:u w:val="single"/>
                        </w:rPr>
                      </w:pPr>
                    </w:p>
                    <w:p w14:paraId="7B6DB822" w14:textId="62824A92" w:rsidR="007D31A7" w:rsidRPr="007D31A7" w:rsidRDefault="007D31A7" w:rsidP="007D31A7">
                      <w:pPr>
                        <w:rPr>
                          <w:rFonts w:cstheme="minorHAnsi"/>
                          <w:color w:val="0D0D0D" w:themeColor="text1" w:themeTint="F2"/>
                          <w:sz w:val="24"/>
                          <w:szCs w:val="24"/>
                          <w:lang w:val="en-IN"/>
                        </w:rPr>
                      </w:pPr>
                      <w:r w:rsidRPr="007D31A7">
                        <w:rPr>
                          <w:rFonts w:cstheme="minorHAnsi"/>
                          <w:color w:val="0D0D0D" w:themeColor="text1" w:themeTint="F2"/>
                          <w:sz w:val="24"/>
                          <w:szCs w:val="24"/>
                        </w:rPr>
                        <w:t>The sentiment polarity is highest between 0.0-0.75 while subjectivity is highest between 0.2 - 0.8 , meanwhile reviews with extremely positive polarity(1.0) and extreme high subjectivity(1.0) or extreme low polarity (-1.0) and extreme low subjectivity (0.0) have low density, which means that there's lack of extremely relevant and extremely irrelevant reviews.</w:t>
                      </w:r>
                    </w:p>
                    <w:p w14:paraId="7925E5CA" w14:textId="77777777" w:rsidR="007D31A7" w:rsidRDefault="007D31A7" w:rsidP="009D0C45">
                      <w:pPr>
                        <w:rPr>
                          <w:rStyle w:val="Strong"/>
                          <w:rFonts w:cstheme="minorHAnsi"/>
                          <w:color w:val="0D0D0D" w:themeColor="text1" w:themeTint="F2"/>
                          <w:sz w:val="28"/>
                          <w:szCs w:val="28"/>
                          <w:u w:val="single"/>
                        </w:rPr>
                      </w:pPr>
                    </w:p>
                    <w:p w14:paraId="174F1222" w14:textId="130A063F" w:rsidR="009D0C45" w:rsidRDefault="009D0C45" w:rsidP="009D0C45">
                      <w:pPr>
                        <w:rPr>
                          <w:rStyle w:val="Strong"/>
                          <w:rFonts w:cstheme="minorHAnsi"/>
                          <w:color w:val="0D0D0D" w:themeColor="text1" w:themeTint="F2"/>
                          <w:sz w:val="28"/>
                          <w:szCs w:val="28"/>
                          <w:u w:val="single"/>
                        </w:rPr>
                      </w:pPr>
                      <w:r>
                        <w:rPr>
                          <w:rStyle w:val="Strong"/>
                          <w:rFonts w:cstheme="minorHAnsi"/>
                          <w:color w:val="0D0D0D" w:themeColor="text1" w:themeTint="F2"/>
                          <w:sz w:val="28"/>
                          <w:szCs w:val="28"/>
                          <w:u w:val="single"/>
                        </w:rPr>
                        <w:t>OBSERVATION 2</w:t>
                      </w:r>
                      <w:r w:rsidR="005B228E">
                        <w:rPr>
                          <w:rStyle w:val="Strong"/>
                          <w:rFonts w:cstheme="minorHAnsi"/>
                          <w:color w:val="0D0D0D" w:themeColor="text1" w:themeTint="F2"/>
                          <w:sz w:val="28"/>
                          <w:szCs w:val="28"/>
                          <w:u w:val="single"/>
                        </w:rPr>
                        <w:t>3</w:t>
                      </w:r>
                      <w:r>
                        <w:rPr>
                          <w:rStyle w:val="Strong"/>
                          <w:rFonts w:cstheme="minorHAnsi"/>
                          <w:color w:val="0D0D0D" w:themeColor="text1" w:themeTint="F2"/>
                          <w:sz w:val="28"/>
                          <w:szCs w:val="28"/>
                          <w:u w:val="single"/>
                        </w:rPr>
                        <w:t xml:space="preserve"> :</w:t>
                      </w:r>
                    </w:p>
                    <w:p w14:paraId="4F776B08" w14:textId="77777777" w:rsidR="009D0C45" w:rsidRDefault="009D0C45" w:rsidP="009D0C45">
                      <w:pPr>
                        <w:rPr>
                          <w:rStyle w:val="Strong"/>
                          <w:rFonts w:cstheme="minorHAnsi"/>
                          <w:color w:val="0D0D0D" w:themeColor="text1" w:themeTint="F2"/>
                          <w:sz w:val="28"/>
                          <w:szCs w:val="28"/>
                          <w:u w:val="single"/>
                        </w:rPr>
                      </w:pPr>
                    </w:p>
                    <w:p w14:paraId="3351F317" w14:textId="77777777" w:rsidR="009D0C45" w:rsidRDefault="009D0C45" w:rsidP="009D0C45">
                      <w:pPr>
                        <w:rPr>
                          <w:rStyle w:val="Strong"/>
                          <w:rFonts w:cstheme="minorHAnsi"/>
                          <w:color w:val="0D0D0D" w:themeColor="text1" w:themeTint="F2"/>
                          <w:sz w:val="28"/>
                          <w:szCs w:val="28"/>
                          <w:u w:val="single"/>
                        </w:rPr>
                      </w:pPr>
                    </w:p>
                    <w:p w14:paraId="69E78362" w14:textId="77777777" w:rsidR="009D0C45" w:rsidRDefault="009D0C45" w:rsidP="009D0C45"/>
                    <w:p w14:paraId="71A8321F" w14:textId="77777777" w:rsidR="009D0C45" w:rsidRDefault="009D0C45" w:rsidP="009D0C45"/>
                    <w:p w14:paraId="5C97C233" w14:textId="77777777" w:rsidR="009D0C45" w:rsidRDefault="009D0C45" w:rsidP="009D0C45"/>
                    <w:p w14:paraId="450210F1" w14:textId="77777777" w:rsidR="009D0C45" w:rsidRDefault="009D0C45" w:rsidP="009D0C45"/>
                    <w:p w14:paraId="7B50D566" w14:textId="77777777" w:rsidR="009D0C45" w:rsidRDefault="009D0C45" w:rsidP="009D0C45"/>
                    <w:p w14:paraId="6717A0D0" w14:textId="77777777" w:rsidR="009D0C45" w:rsidRDefault="009D0C45" w:rsidP="009D0C45"/>
                    <w:p w14:paraId="10814806" w14:textId="77777777" w:rsidR="009D0C45" w:rsidRDefault="009D0C45" w:rsidP="009D0C45"/>
                    <w:p w14:paraId="4AB4B657" w14:textId="77777777" w:rsidR="009D0C45" w:rsidRDefault="009D0C45" w:rsidP="009D0C45"/>
                    <w:p w14:paraId="11C40F3C" w14:textId="77777777" w:rsidR="009D0C45" w:rsidRDefault="009D0C45" w:rsidP="009D0C45"/>
                    <w:p w14:paraId="29892C4B" w14:textId="77777777" w:rsidR="009D0C45" w:rsidRDefault="009D0C45" w:rsidP="009D0C45">
                      <w:pPr>
                        <w:rPr>
                          <w:b/>
                          <w:bCs/>
                        </w:rPr>
                      </w:pPr>
                    </w:p>
                    <w:p w14:paraId="0E74F544" w14:textId="77777777" w:rsidR="009D0C45" w:rsidRDefault="009D0C45" w:rsidP="009D0C45">
                      <w:pPr>
                        <w:rPr>
                          <w:sz w:val="24"/>
                          <w:szCs w:val="24"/>
                        </w:rPr>
                      </w:pPr>
                    </w:p>
                    <w:p w14:paraId="7F3B2878" w14:textId="77777777" w:rsidR="007D4326" w:rsidRPr="007D4326" w:rsidRDefault="007D4326" w:rsidP="007D4326">
                      <w:pPr>
                        <w:rPr>
                          <w:sz w:val="24"/>
                          <w:szCs w:val="24"/>
                          <w:lang w:val="en-IN"/>
                        </w:rPr>
                      </w:pPr>
                      <w:r w:rsidRPr="007D4326">
                        <w:rPr>
                          <w:sz w:val="24"/>
                          <w:szCs w:val="24"/>
                        </w:rPr>
                        <w:t>The probability of sentiment subjectivity being 0.50 and having rating more than 4 stars is the highest , which means that users whose reviews are moderately subjective to the apps have higher tendency to rate apps more than 4 stars.</w:t>
                      </w:r>
                    </w:p>
                    <w:p w14:paraId="58C926AA" w14:textId="77777777" w:rsidR="009D0C45" w:rsidRDefault="009D0C45" w:rsidP="009D0C45"/>
                    <w:p w14:paraId="7084F594" w14:textId="77777777" w:rsidR="007D4326" w:rsidRPr="0050763D" w:rsidRDefault="007D4326" w:rsidP="007D4326"/>
                    <w:p w14:paraId="37CE3197" w14:textId="29452B82" w:rsidR="007D4326" w:rsidRPr="0050763D" w:rsidRDefault="007D4326" w:rsidP="007D4326">
                      <w:pPr>
                        <w:rPr>
                          <w:rStyle w:val="Strong"/>
                          <w:rFonts w:cstheme="minorHAnsi"/>
                          <w:b w:val="0"/>
                          <w:bCs w:val="0"/>
                          <w:color w:val="0D0D0D" w:themeColor="text1" w:themeTint="F2"/>
                          <w:sz w:val="28"/>
                          <w:szCs w:val="28"/>
                          <w:u w:val="single"/>
                        </w:rPr>
                      </w:pPr>
                      <w:r w:rsidRPr="0050763D">
                        <w:rPr>
                          <w:rStyle w:val="Strong"/>
                          <w:rFonts w:cstheme="minorHAnsi"/>
                          <w:color w:val="0D0D0D" w:themeColor="text1" w:themeTint="F2"/>
                          <w:sz w:val="28"/>
                          <w:szCs w:val="28"/>
                          <w:u w:val="single"/>
                        </w:rPr>
                        <w:t xml:space="preserve">OBSERVATION </w:t>
                      </w:r>
                      <w:r w:rsidR="005B228E">
                        <w:rPr>
                          <w:rStyle w:val="Strong"/>
                          <w:rFonts w:cstheme="minorHAnsi"/>
                          <w:color w:val="0D0D0D" w:themeColor="text1" w:themeTint="F2"/>
                          <w:sz w:val="28"/>
                          <w:szCs w:val="28"/>
                          <w:u w:val="single"/>
                        </w:rPr>
                        <w:t>24</w:t>
                      </w:r>
                      <w:r w:rsidRPr="0050763D">
                        <w:rPr>
                          <w:rStyle w:val="Strong"/>
                          <w:rFonts w:cstheme="minorHAnsi"/>
                          <w:b w:val="0"/>
                          <w:bCs w:val="0"/>
                          <w:color w:val="0D0D0D" w:themeColor="text1" w:themeTint="F2"/>
                          <w:sz w:val="28"/>
                          <w:szCs w:val="28"/>
                          <w:u w:val="single"/>
                        </w:rPr>
                        <w:t xml:space="preserve"> :</w:t>
                      </w:r>
                    </w:p>
                    <w:p w14:paraId="61CDBF36" w14:textId="77777777" w:rsidR="007D4326" w:rsidRDefault="007D4326" w:rsidP="009D0C45"/>
                    <w:p w14:paraId="246BA9B8" w14:textId="77777777" w:rsidR="00B95FA2" w:rsidRDefault="00B95FA2"/>
                    <w:p w14:paraId="0B7EE044" w14:textId="77777777" w:rsidR="00B95FA2" w:rsidRDefault="00B95FA2"/>
                    <w:p w14:paraId="1E5CBAE6" w14:textId="77777777" w:rsidR="00B95FA2" w:rsidRDefault="00B95FA2"/>
                    <w:p w14:paraId="0ED220A6" w14:textId="77777777" w:rsidR="00B95FA2" w:rsidRDefault="00B95FA2"/>
                    <w:p w14:paraId="31A88109" w14:textId="77777777" w:rsidR="00B95FA2" w:rsidRDefault="00B95FA2"/>
                    <w:p w14:paraId="2B30F80E" w14:textId="77777777" w:rsidR="00B95FA2" w:rsidRDefault="00B95FA2"/>
                    <w:p w14:paraId="4076B35F" w14:textId="77777777" w:rsidR="00B95FA2" w:rsidRDefault="00B95FA2"/>
                    <w:p w14:paraId="477D411F" w14:textId="77777777" w:rsidR="00B95FA2" w:rsidRDefault="00B95FA2"/>
                    <w:p w14:paraId="258C013C" w14:textId="77777777" w:rsidR="00B95FA2" w:rsidRDefault="00B95FA2"/>
                    <w:p w14:paraId="45C22D3C" w14:textId="77777777" w:rsidR="00B95FA2" w:rsidRDefault="00B95FA2"/>
                    <w:p w14:paraId="61458A90" w14:textId="77777777" w:rsidR="00B95FA2" w:rsidRDefault="00B95FA2"/>
                    <w:p w14:paraId="3F417B64" w14:textId="77777777" w:rsidR="00B95FA2" w:rsidRDefault="00B95FA2"/>
                    <w:p w14:paraId="526948A8" w14:textId="77777777" w:rsidR="00B95FA2" w:rsidRPr="00B95FA2" w:rsidRDefault="00B95FA2" w:rsidP="00B95FA2">
                      <w:pPr>
                        <w:rPr>
                          <w:sz w:val="24"/>
                          <w:szCs w:val="24"/>
                          <w:lang w:val="en-IN"/>
                        </w:rPr>
                      </w:pPr>
                      <w:r w:rsidRPr="00B95FA2">
                        <w:rPr>
                          <w:sz w:val="24"/>
                          <w:szCs w:val="24"/>
                        </w:rPr>
                        <w:t>This graph almost tells us the same thing i.e the tendency of users to rate an app above 4 stars is highest when the sentiment polarity is neutral(0.0) .</w:t>
                      </w:r>
                    </w:p>
                    <w:p w14:paraId="10784A04" w14:textId="77777777" w:rsidR="00B95FA2" w:rsidRDefault="00B95FA2"/>
                  </w:txbxContent>
                </v:textbox>
                <w10:wrap type="square"/>
              </v:shape>
            </w:pict>
          </mc:Fallback>
        </mc:AlternateContent>
      </w:r>
      <w:r w:rsidR="009D0C45">
        <w:rPr>
          <w:noProof/>
        </w:rPr>
        <mc:AlternateContent>
          <mc:Choice Requires="wps">
            <w:drawing>
              <wp:anchor distT="45720" distB="45720" distL="114300" distR="114300" simplePos="0" relativeHeight="251790336" behindDoc="0" locked="0" layoutInCell="1" allowOverlap="1" wp14:anchorId="42F4B6BD" wp14:editId="59860B13">
                <wp:simplePos x="0" y="0"/>
                <wp:positionH relativeFrom="column">
                  <wp:posOffset>-556260</wp:posOffset>
                </wp:positionH>
                <wp:positionV relativeFrom="paragraph">
                  <wp:posOffset>358140</wp:posOffset>
                </wp:positionV>
                <wp:extent cx="3451860" cy="2392680"/>
                <wp:effectExtent l="0" t="0" r="15240" b="26670"/>
                <wp:wrapSquare wrapText="bothSides"/>
                <wp:docPr id="11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1860" cy="2392680"/>
                        </a:xfrm>
                        <a:prstGeom prst="rect">
                          <a:avLst/>
                        </a:prstGeom>
                        <a:solidFill>
                          <a:srgbClr val="FFFFFF"/>
                        </a:solidFill>
                        <a:ln w="9525">
                          <a:solidFill>
                            <a:srgbClr val="000000"/>
                          </a:solidFill>
                          <a:miter lim="800000"/>
                          <a:headEnd/>
                          <a:tailEnd/>
                        </a:ln>
                      </wps:spPr>
                      <wps:txbx>
                        <w:txbxContent>
                          <w:p w14:paraId="4CEF07EB" w14:textId="6F66CB4A" w:rsidR="009D0C45" w:rsidRDefault="00C2289F" w:rsidP="009D0C45">
                            <w:r w:rsidRPr="00C2289F">
                              <w:rPr>
                                <w:noProof/>
                              </w:rPr>
                              <w:drawing>
                                <wp:inline distT="0" distB="0" distL="0" distR="0" wp14:anchorId="5591C11B" wp14:editId="2ECD7912">
                                  <wp:extent cx="3260090" cy="2316480"/>
                                  <wp:effectExtent l="0" t="0" r="0" b="7620"/>
                                  <wp:docPr id="24578" name="Picture 2">
                                    <a:extLst xmlns:a="http://schemas.openxmlformats.org/drawingml/2006/main">
                                      <a:ext uri="{FF2B5EF4-FFF2-40B4-BE49-F238E27FC236}">
                                        <a16:creationId xmlns:a16="http://schemas.microsoft.com/office/drawing/2014/main" id="{050EC9FF-C2C9-D5F2-0150-0C874C50EB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Picture 2">
                                            <a:extLst>
                                              <a:ext uri="{FF2B5EF4-FFF2-40B4-BE49-F238E27FC236}">
                                                <a16:creationId xmlns:a16="http://schemas.microsoft.com/office/drawing/2014/main" id="{050EC9FF-C2C9-D5F2-0150-0C874C50EBA5}"/>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60090" cy="2316480"/>
                                          </a:xfrm>
                                          <a:prstGeom prst="rect">
                                            <a:avLst/>
                                          </a:prstGeom>
                                          <a:noFill/>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F4B6BD" id="_x0000_s1069" type="#_x0000_t202" style="position:absolute;margin-left:-43.8pt;margin-top:28.2pt;width:271.8pt;height:188.4pt;z-index:25179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">
                <v:textbox>
                  <w:txbxContent>
                    <w:p w14:paraId="4CEF07EB" w14:textId="6F66CB4A" w:rsidR="009D0C45" w:rsidRDefault="00C2289F" w:rsidP="009D0C45">
                      <w:r w:rsidRPr="00C2289F">
                        <w:rPr>
                          <w:noProof/>
                        </w:rPr>
                        <w:drawing>
                          <wp:inline distT="0" distB="0" distL="0" distR="0" wp14:anchorId="5591C11B" wp14:editId="2ECD7912">
                            <wp:extent cx="3260090" cy="2316480"/>
                            <wp:effectExtent l="0" t="0" r="0" b="7620"/>
                            <wp:docPr id="24578" name="Picture 2">
                              <a:extLst xmlns:a="http://schemas.openxmlformats.org/drawingml/2006/main">
                                <a:ext uri="{FF2B5EF4-FFF2-40B4-BE49-F238E27FC236}">
                                  <a16:creationId xmlns:a16="http://schemas.microsoft.com/office/drawing/2014/main" id="{050EC9FF-C2C9-D5F2-0150-0C874C50EB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Picture 2">
                                      <a:extLst>
                                        <a:ext uri="{FF2B5EF4-FFF2-40B4-BE49-F238E27FC236}">
                                          <a16:creationId xmlns:a16="http://schemas.microsoft.com/office/drawing/2014/main" id="{050EC9FF-C2C9-D5F2-0150-0C874C50EBA5}"/>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60090" cy="2316480"/>
                                    </a:xfrm>
                                    <a:prstGeom prst="rect">
                                      <a:avLst/>
                                    </a:prstGeom>
                                    <a:noFill/>
                                  </pic:spPr>
                                </pic:pic>
                              </a:graphicData>
                            </a:graphic>
                          </wp:inline>
                        </w:drawing>
                      </w:r>
                    </w:p>
                  </w:txbxContent>
                </v:textbox>
                <w10:wrap type="square"/>
              </v:shape>
            </w:pict>
          </mc:Fallback>
        </mc:AlternateContent>
      </w:r>
    </w:p>
    <w:p w14:paraId="3EC970EC" w14:textId="0887B0BE" w:rsidR="00863B37" w:rsidRDefault="0058596B" w:rsidP="007143C5">
      <w:r>
        <w:rPr>
          <w:noProof/>
        </w:rPr>
        <w:lastRenderedPageBreak/>
        <mc:AlternateContent>
          <mc:Choice Requires="wps">
            <w:drawing>
              <wp:anchor distT="45720" distB="45720" distL="114300" distR="114300" simplePos="0" relativeHeight="251799552" behindDoc="0" locked="0" layoutInCell="1" allowOverlap="1" wp14:anchorId="3CDEC4B6" wp14:editId="76CEBC6E">
                <wp:simplePos x="0" y="0"/>
                <wp:positionH relativeFrom="column">
                  <wp:posOffset>3017520</wp:posOffset>
                </wp:positionH>
                <wp:positionV relativeFrom="paragraph">
                  <wp:posOffset>0</wp:posOffset>
                </wp:positionV>
                <wp:extent cx="3383280" cy="3855720"/>
                <wp:effectExtent l="0" t="0" r="26670" b="11430"/>
                <wp:wrapSquare wrapText="bothSides"/>
                <wp:docPr id="11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3280" cy="3855720"/>
                        </a:xfrm>
                        <a:prstGeom prst="rect">
                          <a:avLst/>
                        </a:prstGeom>
                        <a:solidFill>
                          <a:srgbClr val="FFFFFF"/>
                        </a:solidFill>
                        <a:ln w="9525">
                          <a:solidFill>
                            <a:srgbClr val="000000"/>
                          </a:solidFill>
                          <a:miter lim="800000"/>
                          <a:headEnd/>
                          <a:tailEnd/>
                        </a:ln>
                      </wps:spPr>
                      <wps:txbx>
                        <w:txbxContent>
                          <w:p w14:paraId="58BA02F6" w14:textId="7FD82E8D" w:rsidR="00047419" w:rsidRDefault="00CD0AFF" w:rsidP="00047419">
                            <w:pPr>
                              <w:rPr>
                                <w:rStyle w:val="Strong"/>
                                <w:rFonts w:cstheme="minorHAnsi"/>
                                <w:color w:val="0D0D0D" w:themeColor="text1" w:themeTint="F2"/>
                                <w:sz w:val="28"/>
                                <w:szCs w:val="28"/>
                                <w:u w:val="single"/>
                              </w:rPr>
                            </w:pPr>
                            <w:r>
                              <w:rPr>
                                <w:rStyle w:val="Strong"/>
                                <w:rFonts w:cstheme="minorHAnsi"/>
                                <w:color w:val="0D0D0D" w:themeColor="text1" w:themeTint="F2"/>
                                <w:sz w:val="28"/>
                                <w:szCs w:val="28"/>
                                <w:u w:val="single"/>
                              </w:rPr>
                              <w:t>CONCLUSION :</w:t>
                            </w:r>
                          </w:p>
                          <w:p w14:paraId="543AE0FF" w14:textId="77777777" w:rsidR="00CD0AFF" w:rsidRDefault="00CD0AFF" w:rsidP="00047419">
                            <w:pPr>
                              <w:rPr>
                                <w:rStyle w:val="Strong"/>
                                <w:rFonts w:cstheme="minorHAnsi"/>
                                <w:color w:val="0D0D0D" w:themeColor="text1" w:themeTint="F2"/>
                                <w:sz w:val="28"/>
                                <w:szCs w:val="28"/>
                                <w:u w:val="single"/>
                              </w:rPr>
                            </w:pPr>
                          </w:p>
                          <w:p w14:paraId="2B3264DE" w14:textId="77777777" w:rsidR="00FD1AF7" w:rsidRPr="00FD1AF7" w:rsidRDefault="00FD1AF7" w:rsidP="00FD1AF7">
                            <w:pPr>
                              <w:rPr>
                                <w:rFonts w:cstheme="minorHAnsi"/>
                                <w:b/>
                                <w:bCs/>
                                <w:color w:val="0D0D0D" w:themeColor="text1" w:themeTint="F2"/>
                                <w:sz w:val="28"/>
                                <w:szCs w:val="28"/>
                                <w:lang w:val="en-IN"/>
                              </w:rPr>
                            </w:pPr>
                            <w:r w:rsidRPr="00FD1AF7">
                              <w:rPr>
                                <w:rFonts w:cstheme="minorHAnsi"/>
                                <w:b/>
                                <w:bCs/>
                                <w:color w:val="0D0D0D" w:themeColor="text1" w:themeTint="F2"/>
                                <w:sz w:val="28"/>
                                <w:szCs w:val="28"/>
                              </w:rPr>
                              <w:t>After analyzing the data, we were able to determine the answers to a number of significant and intriguing questions that any android user would find fascinating. We carried out numerous operations to obtain insights such as rating distribution, the top 20 most expensive apps, the most downloaded categories according to their type, the top 10 most installed apps in the COMMUNICATION category, and many more. Overall, learning about the app industry was enjoyable and greatly aided my understanding of this domain.</w:t>
                            </w:r>
                          </w:p>
                          <w:p w14:paraId="22BCDF7F" w14:textId="77777777" w:rsidR="00CD0AFF" w:rsidRPr="00CD0AFF" w:rsidRDefault="00CD0AFF" w:rsidP="00047419">
                            <w:pPr>
                              <w:rPr>
                                <w:rStyle w:val="Strong"/>
                                <w:rFonts w:cstheme="minorHAnsi"/>
                                <w:color w:val="0D0D0D" w:themeColor="text1" w:themeTint="F2"/>
                                <w:sz w:val="28"/>
                                <w:szCs w:val="28"/>
                              </w:rPr>
                            </w:pPr>
                          </w:p>
                          <w:p w14:paraId="5B073694" w14:textId="77777777" w:rsidR="00047419" w:rsidRDefault="00047419" w:rsidP="00047419">
                            <w:pPr>
                              <w:rPr>
                                <w:rStyle w:val="Strong"/>
                                <w:rFonts w:cstheme="minorHAnsi"/>
                                <w:color w:val="0D0D0D" w:themeColor="text1" w:themeTint="F2"/>
                                <w:sz w:val="28"/>
                                <w:szCs w:val="28"/>
                                <w:u w:val="single"/>
                              </w:rPr>
                            </w:pPr>
                          </w:p>
                          <w:p w14:paraId="3F13011F" w14:textId="77777777" w:rsidR="00047419" w:rsidRDefault="00047419" w:rsidP="00047419">
                            <w:pPr>
                              <w:rPr>
                                <w:rStyle w:val="Strong"/>
                                <w:rFonts w:cstheme="minorHAnsi"/>
                                <w:color w:val="0D0D0D" w:themeColor="text1" w:themeTint="F2"/>
                                <w:sz w:val="28"/>
                                <w:szCs w:val="28"/>
                                <w:u w:val="single"/>
                              </w:rPr>
                            </w:pPr>
                          </w:p>
                          <w:p w14:paraId="571EC612" w14:textId="77777777" w:rsidR="00047419" w:rsidRDefault="00047419" w:rsidP="00047419">
                            <w:pPr>
                              <w:rPr>
                                <w:rStyle w:val="Strong"/>
                                <w:rFonts w:cstheme="minorHAnsi"/>
                                <w:color w:val="0D0D0D" w:themeColor="text1" w:themeTint="F2"/>
                                <w:sz w:val="28"/>
                                <w:szCs w:val="28"/>
                                <w:u w:val="single"/>
                              </w:rPr>
                            </w:pPr>
                          </w:p>
                          <w:p w14:paraId="52A18923" w14:textId="77777777" w:rsidR="00047419" w:rsidRDefault="00047419" w:rsidP="00047419"/>
                          <w:p w14:paraId="1A16F370" w14:textId="77777777" w:rsidR="00047419" w:rsidRDefault="00047419" w:rsidP="00047419"/>
                          <w:p w14:paraId="7D85BC7E" w14:textId="77777777" w:rsidR="00047419" w:rsidRDefault="00047419" w:rsidP="00047419"/>
                          <w:p w14:paraId="0E9D1F71" w14:textId="77777777" w:rsidR="00047419" w:rsidRDefault="00047419" w:rsidP="00047419"/>
                          <w:p w14:paraId="3CCBFAA8" w14:textId="77777777" w:rsidR="00047419" w:rsidRDefault="00047419" w:rsidP="00047419"/>
                          <w:p w14:paraId="785BD93E" w14:textId="77777777" w:rsidR="00047419" w:rsidRDefault="00047419" w:rsidP="00047419"/>
                          <w:p w14:paraId="76AA1409" w14:textId="77777777" w:rsidR="00047419" w:rsidRDefault="00047419" w:rsidP="00047419"/>
                          <w:p w14:paraId="75CF887D" w14:textId="77777777" w:rsidR="00047419" w:rsidRDefault="00047419" w:rsidP="00047419"/>
                          <w:p w14:paraId="35B420EA" w14:textId="77777777" w:rsidR="00047419" w:rsidRDefault="00047419" w:rsidP="00047419"/>
                          <w:p w14:paraId="5A5F9470" w14:textId="77777777" w:rsidR="00047419" w:rsidRDefault="00047419" w:rsidP="00047419">
                            <w:pPr>
                              <w:rPr>
                                <w:b/>
                                <w:bCs/>
                              </w:rPr>
                            </w:pPr>
                          </w:p>
                          <w:p w14:paraId="018793CC" w14:textId="77777777" w:rsidR="00047419" w:rsidRDefault="00047419" w:rsidP="00047419"/>
                          <w:p w14:paraId="493DA817" w14:textId="77777777" w:rsidR="00047419" w:rsidRPr="0050763D" w:rsidRDefault="00047419" w:rsidP="00047419"/>
                          <w:p w14:paraId="391506AC" w14:textId="77777777" w:rsidR="00047419" w:rsidRDefault="00047419" w:rsidP="00047419"/>
                          <w:p w14:paraId="76ADCA93" w14:textId="77777777" w:rsidR="00047419" w:rsidRDefault="00047419" w:rsidP="00047419"/>
                          <w:p w14:paraId="04415E4B" w14:textId="77777777" w:rsidR="00047419" w:rsidRDefault="00047419" w:rsidP="00047419"/>
                          <w:p w14:paraId="5ACB2482" w14:textId="77777777" w:rsidR="00047419" w:rsidRDefault="00047419" w:rsidP="00047419"/>
                          <w:p w14:paraId="3E447115" w14:textId="77777777" w:rsidR="00047419" w:rsidRDefault="00047419" w:rsidP="00047419"/>
                          <w:p w14:paraId="62B31502" w14:textId="77777777" w:rsidR="00047419" w:rsidRDefault="00047419" w:rsidP="00047419"/>
                          <w:p w14:paraId="0B39DA87" w14:textId="77777777" w:rsidR="00047419" w:rsidRDefault="00047419" w:rsidP="00047419"/>
                          <w:p w14:paraId="458116A1" w14:textId="77777777" w:rsidR="00047419" w:rsidRDefault="00047419" w:rsidP="00047419"/>
                          <w:p w14:paraId="044DF110" w14:textId="77777777" w:rsidR="00047419" w:rsidRDefault="00047419" w:rsidP="00047419"/>
                          <w:p w14:paraId="3D25ACBC" w14:textId="77777777" w:rsidR="00047419" w:rsidRDefault="00047419" w:rsidP="00047419"/>
                          <w:p w14:paraId="69606B6E" w14:textId="77777777" w:rsidR="00047419" w:rsidRDefault="00047419" w:rsidP="00047419"/>
                          <w:p w14:paraId="33065193" w14:textId="77777777" w:rsidR="00047419" w:rsidRDefault="00047419" w:rsidP="00047419"/>
                          <w:p w14:paraId="14743C7D" w14:textId="77777777" w:rsidR="00047419" w:rsidRDefault="00047419" w:rsidP="00047419"/>
                          <w:p w14:paraId="41FBB977" w14:textId="77777777" w:rsidR="00047419" w:rsidRDefault="00047419" w:rsidP="0004741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DEC4B6" id="_x0000_s1070" type="#_x0000_t202" style="position:absolute;margin-left:237.6pt;margin-top:0;width:266.4pt;height:303.6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">
                <v:textbox>
                  <w:txbxContent>
                    <w:p w14:paraId="58BA02F6" w14:textId="7FD82E8D" w:rsidR="00047419" w:rsidRDefault="00CD0AFF" w:rsidP="00047419">
                      <w:pPr>
                        <w:rPr>
                          <w:rStyle w:val="Strong"/>
                          <w:rFonts w:cstheme="minorHAnsi"/>
                          <w:color w:val="0D0D0D" w:themeColor="text1" w:themeTint="F2"/>
                          <w:sz w:val="28"/>
                          <w:szCs w:val="28"/>
                          <w:u w:val="single"/>
                        </w:rPr>
                      </w:pPr>
                      <w:r>
                        <w:rPr>
                          <w:rStyle w:val="Strong"/>
                          <w:rFonts w:cstheme="minorHAnsi"/>
                          <w:color w:val="0D0D0D" w:themeColor="text1" w:themeTint="F2"/>
                          <w:sz w:val="28"/>
                          <w:szCs w:val="28"/>
                          <w:u w:val="single"/>
                        </w:rPr>
                        <w:t>CONCLUSION :</w:t>
                      </w:r>
                    </w:p>
                    <w:p w14:paraId="543AE0FF" w14:textId="77777777" w:rsidR="00CD0AFF" w:rsidRDefault="00CD0AFF" w:rsidP="00047419">
                      <w:pPr>
                        <w:rPr>
                          <w:rStyle w:val="Strong"/>
                          <w:rFonts w:cstheme="minorHAnsi"/>
                          <w:color w:val="0D0D0D" w:themeColor="text1" w:themeTint="F2"/>
                          <w:sz w:val="28"/>
                          <w:szCs w:val="28"/>
                          <w:u w:val="single"/>
                        </w:rPr>
                      </w:pPr>
                    </w:p>
                    <w:p w14:paraId="2B3264DE" w14:textId="77777777" w:rsidR="00FD1AF7" w:rsidRPr="00FD1AF7" w:rsidRDefault="00FD1AF7" w:rsidP="00FD1AF7">
                      <w:pPr>
                        <w:rPr>
                          <w:rFonts w:cstheme="minorHAnsi"/>
                          <w:b/>
                          <w:bCs/>
                          <w:color w:val="0D0D0D" w:themeColor="text1" w:themeTint="F2"/>
                          <w:sz w:val="28"/>
                          <w:szCs w:val="28"/>
                          <w:lang w:val="en-IN"/>
                        </w:rPr>
                      </w:pPr>
                      <w:r w:rsidRPr="00FD1AF7">
                        <w:rPr>
                          <w:rFonts w:cstheme="minorHAnsi"/>
                          <w:b/>
                          <w:bCs/>
                          <w:color w:val="0D0D0D" w:themeColor="text1" w:themeTint="F2"/>
                          <w:sz w:val="28"/>
                          <w:szCs w:val="28"/>
                        </w:rPr>
                        <w:t>After analyzing the data, we were able to determine the answers to a number of significant and intriguing questions that any android user would find fascinating. We carried out numerous operations to obtain insights such as rating distribution, the top 20 most expensive apps, the most downloaded categories according to their type, the top 10 most installed apps in the COMMUNICATION category, and many more. Overall, learning about the app industry was enjoyable and greatly aided my understanding of this domain.</w:t>
                      </w:r>
                    </w:p>
                    <w:p w14:paraId="22BCDF7F" w14:textId="77777777" w:rsidR="00CD0AFF" w:rsidRPr="00CD0AFF" w:rsidRDefault="00CD0AFF" w:rsidP="00047419">
                      <w:pPr>
                        <w:rPr>
                          <w:rStyle w:val="Strong"/>
                          <w:rFonts w:cstheme="minorHAnsi"/>
                          <w:color w:val="0D0D0D" w:themeColor="text1" w:themeTint="F2"/>
                          <w:sz w:val="28"/>
                          <w:szCs w:val="28"/>
                        </w:rPr>
                      </w:pPr>
                    </w:p>
                    <w:p w14:paraId="5B073694" w14:textId="77777777" w:rsidR="00047419" w:rsidRDefault="00047419" w:rsidP="00047419">
                      <w:pPr>
                        <w:rPr>
                          <w:rStyle w:val="Strong"/>
                          <w:rFonts w:cstheme="minorHAnsi"/>
                          <w:color w:val="0D0D0D" w:themeColor="text1" w:themeTint="F2"/>
                          <w:sz w:val="28"/>
                          <w:szCs w:val="28"/>
                          <w:u w:val="single"/>
                        </w:rPr>
                      </w:pPr>
                    </w:p>
                    <w:p w14:paraId="3F13011F" w14:textId="77777777" w:rsidR="00047419" w:rsidRDefault="00047419" w:rsidP="00047419">
                      <w:pPr>
                        <w:rPr>
                          <w:rStyle w:val="Strong"/>
                          <w:rFonts w:cstheme="minorHAnsi"/>
                          <w:color w:val="0D0D0D" w:themeColor="text1" w:themeTint="F2"/>
                          <w:sz w:val="28"/>
                          <w:szCs w:val="28"/>
                          <w:u w:val="single"/>
                        </w:rPr>
                      </w:pPr>
                    </w:p>
                    <w:p w14:paraId="571EC612" w14:textId="77777777" w:rsidR="00047419" w:rsidRDefault="00047419" w:rsidP="00047419">
                      <w:pPr>
                        <w:rPr>
                          <w:rStyle w:val="Strong"/>
                          <w:rFonts w:cstheme="minorHAnsi"/>
                          <w:color w:val="0D0D0D" w:themeColor="text1" w:themeTint="F2"/>
                          <w:sz w:val="28"/>
                          <w:szCs w:val="28"/>
                          <w:u w:val="single"/>
                        </w:rPr>
                      </w:pPr>
                    </w:p>
                    <w:p w14:paraId="52A18923" w14:textId="77777777" w:rsidR="00047419" w:rsidRDefault="00047419" w:rsidP="00047419"/>
                    <w:p w14:paraId="1A16F370" w14:textId="77777777" w:rsidR="00047419" w:rsidRDefault="00047419" w:rsidP="00047419"/>
                    <w:p w14:paraId="7D85BC7E" w14:textId="77777777" w:rsidR="00047419" w:rsidRDefault="00047419" w:rsidP="00047419"/>
                    <w:p w14:paraId="0E9D1F71" w14:textId="77777777" w:rsidR="00047419" w:rsidRDefault="00047419" w:rsidP="00047419"/>
                    <w:p w14:paraId="3CCBFAA8" w14:textId="77777777" w:rsidR="00047419" w:rsidRDefault="00047419" w:rsidP="00047419"/>
                    <w:p w14:paraId="785BD93E" w14:textId="77777777" w:rsidR="00047419" w:rsidRDefault="00047419" w:rsidP="00047419"/>
                    <w:p w14:paraId="76AA1409" w14:textId="77777777" w:rsidR="00047419" w:rsidRDefault="00047419" w:rsidP="00047419"/>
                    <w:p w14:paraId="75CF887D" w14:textId="77777777" w:rsidR="00047419" w:rsidRDefault="00047419" w:rsidP="00047419"/>
                    <w:p w14:paraId="35B420EA" w14:textId="77777777" w:rsidR="00047419" w:rsidRDefault="00047419" w:rsidP="00047419"/>
                    <w:p w14:paraId="5A5F9470" w14:textId="77777777" w:rsidR="00047419" w:rsidRDefault="00047419" w:rsidP="00047419">
                      <w:pPr>
                        <w:rPr>
                          <w:b/>
                          <w:bCs/>
                        </w:rPr>
                      </w:pPr>
                    </w:p>
                    <w:p w14:paraId="018793CC" w14:textId="77777777" w:rsidR="00047419" w:rsidRDefault="00047419" w:rsidP="00047419"/>
                    <w:p w14:paraId="493DA817" w14:textId="77777777" w:rsidR="00047419" w:rsidRPr="0050763D" w:rsidRDefault="00047419" w:rsidP="00047419"/>
                    <w:p w14:paraId="391506AC" w14:textId="77777777" w:rsidR="00047419" w:rsidRDefault="00047419" w:rsidP="00047419"/>
                    <w:p w14:paraId="76ADCA93" w14:textId="77777777" w:rsidR="00047419" w:rsidRDefault="00047419" w:rsidP="00047419"/>
                    <w:p w14:paraId="04415E4B" w14:textId="77777777" w:rsidR="00047419" w:rsidRDefault="00047419" w:rsidP="00047419"/>
                    <w:p w14:paraId="5ACB2482" w14:textId="77777777" w:rsidR="00047419" w:rsidRDefault="00047419" w:rsidP="00047419"/>
                    <w:p w14:paraId="3E447115" w14:textId="77777777" w:rsidR="00047419" w:rsidRDefault="00047419" w:rsidP="00047419"/>
                    <w:p w14:paraId="62B31502" w14:textId="77777777" w:rsidR="00047419" w:rsidRDefault="00047419" w:rsidP="00047419"/>
                    <w:p w14:paraId="0B39DA87" w14:textId="77777777" w:rsidR="00047419" w:rsidRDefault="00047419" w:rsidP="00047419"/>
                    <w:p w14:paraId="458116A1" w14:textId="77777777" w:rsidR="00047419" w:rsidRDefault="00047419" w:rsidP="00047419"/>
                    <w:p w14:paraId="044DF110" w14:textId="77777777" w:rsidR="00047419" w:rsidRDefault="00047419" w:rsidP="00047419"/>
                    <w:p w14:paraId="3D25ACBC" w14:textId="77777777" w:rsidR="00047419" w:rsidRDefault="00047419" w:rsidP="00047419"/>
                    <w:p w14:paraId="69606B6E" w14:textId="77777777" w:rsidR="00047419" w:rsidRDefault="00047419" w:rsidP="00047419"/>
                    <w:p w14:paraId="33065193" w14:textId="77777777" w:rsidR="00047419" w:rsidRDefault="00047419" w:rsidP="00047419"/>
                    <w:p w14:paraId="14743C7D" w14:textId="77777777" w:rsidR="00047419" w:rsidRDefault="00047419" w:rsidP="00047419"/>
                    <w:p w14:paraId="41FBB977" w14:textId="77777777" w:rsidR="00047419" w:rsidRDefault="00047419" w:rsidP="00047419"/>
                  </w:txbxContent>
                </v:textbox>
                <w10:wrap type="square"/>
              </v:shape>
            </w:pict>
          </mc:Fallback>
        </mc:AlternateContent>
      </w:r>
      <w:r>
        <w:rPr>
          <w:noProof/>
        </w:rPr>
        <mc:AlternateContent>
          <mc:Choice Requires="wps">
            <w:drawing>
              <wp:anchor distT="45720" distB="45720" distL="114300" distR="114300" simplePos="0" relativeHeight="251797504" behindDoc="0" locked="0" layoutInCell="1" allowOverlap="1" wp14:anchorId="3E977481" wp14:editId="4A75F624">
                <wp:simplePos x="0" y="0"/>
                <wp:positionH relativeFrom="column">
                  <wp:posOffset>-693420</wp:posOffset>
                </wp:positionH>
                <wp:positionV relativeFrom="paragraph">
                  <wp:posOffset>0</wp:posOffset>
                </wp:positionV>
                <wp:extent cx="3710940" cy="3855720"/>
                <wp:effectExtent l="0" t="0" r="22860" b="11430"/>
                <wp:wrapSquare wrapText="bothSides"/>
                <wp:docPr id="11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0940" cy="3855720"/>
                        </a:xfrm>
                        <a:prstGeom prst="rect">
                          <a:avLst/>
                        </a:prstGeom>
                        <a:solidFill>
                          <a:srgbClr val="FFFFFF"/>
                        </a:solidFill>
                        <a:ln w="9525">
                          <a:solidFill>
                            <a:srgbClr val="000000"/>
                          </a:solidFill>
                          <a:miter lim="800000"/>
                          <a:headEnd/>
                          <a:tailEnd/>
                        </a:ln>
                      </wps:spPr>
                      <wps:txbx>
                        <w:txbxContent>
                          <w:p w14:paraId="72423D8D" w14:textId="2E72083E" w:rsidR="00047419" w:rsidRDefault="00047419" w:rsidP="00047419">
                            <w:pPr>
                              <w:rPr>
                                <w:rStyle w:val="Strong"/>
                                <w:rFonts w:cstheme="minorHAnsi"/>
                                <w:color w:val="0D0D0D" w:themeColor="text1" w:themeTint="F2"/>
                                <w:sz w:val="28"/>
                                <w:szCs w:val="28"/>
                                <w:u w:val="single"/>
                              </w:rPr>
                            </w:pPr>
                            <w:r>
                              <w:rPr>
                                <w:rStyle w:val="Strong"/>
                                <w:rFonts w:cstheme="minorHAnsi"/>
                                <w:color w:val="0D0D0D" w:themeColor="text1" w:themeTint="F2"/>
                                <w:sz w:val="28"/>
                                <w:szCs w:val="28"/>
                                <w:u w:val="single"/>
                              </w:rPr>
                              <w:t>OBSERVATION 2</w:t>
                            </w:r>
                            <w:r w:rsidR="008010F4">
                              <w:rPr>
                                <w:rStyle w:val="Strong"/>
                                <w:rFonts w:cstheme="minorHAnsi"/>
                                <w:color w:val="0D0D0D" w:themeColor="text1" w:themeTint="F2"/>
                                <w:sz w:val="28"/>
                                <w:szCs w:val="28"/>
                                <w:u w:val="single"/>
                              </w:rPr>
                              <w:t>5</w:t>
                            </w:r>
                            <w:r>
                              <w:rPr>
                                <w:rStyle w:val="Strong"/>
                                <w:rFonts w:cstheme="minorHAnsi"/>
                                <w:color w:val="0D0D0D" w:themeColor="text1" w:themeTint="F2"/>
                                <w:sz w:val="28"/>
                                <w:szCs w:val="28"/>
                                <w:u w:val="single"/>
                              </w:rPr>
                              <w:t xml:space="preserve"> :</w:t>
                            </w:r>
                          </w:p>
                          <w:p w14:paraId="72402E19" w14:textId="77777777" w:rsidR="00047419" w:rsidRDefault="00047419" w:rsidP="00047419">
                            <w:pPr>
                              <w:rPr>
                                <w:rStyle w:val="Strong"/>
                                <w:rFonts w:cstheme="minorHAnsi"/>
                                <w:color w:val="0D0D0D" w:themeColor="text1" w:themeTint="F2"/>
                                <w:sz w:val="28"/>
                                <w:szCs w:val="28"/>
                                <w:u w:val="single"/>
                              </w:rPr>
                            </w:pPr>
                          </w:p>
                          <w:p w14:paraId="23357A3B" w14:textId="77777777" w:rsidR="00047419" w:rsidRDefault="00047419" w:rsidP="00047419"/>
                          <w:p w14:paraId="559EFABB" w14:textId="77777777" w:rsidR="00047419" w:rsidRDefault="00047419" w:rsidP="00047419"/>
                          <w:p w14:paraId="4F05B4D8" w14:textId="77777777" w:rsidR="00047419" w:rsidRDefault="00047419" w:rsidP="00047419"/>
                          <w:p w14:paraId="28F7A54D" w14:textId="77777777" w:rsidR="00047419" w:rsidRDefault="00047419" w:rsidP="00047419"/>
                          <w:p w14:paraId="3F8D44DA" w14:textId="77777777" w:rsidR="00047419" w:rsidRDefault="00047419" w:rsidP="00047419"/>
                          <w:p w14:paraId="29973CC8" w14:textId="77777777" w:rsidR="00047419" w:rsidRDefault="00047419" w:rsidP="00047419"/>
                          <w:p w14:paraId="2A03997A" w14:textId="77777777" w:rsidR="00047419" w:rsidRDefault="00047419" w:rsidP="00047419"/>
                          <w:p w14:paraId="6723A879" w14:textId="77777777" w:rsidR="00047419" w:rsidRDefault="00047419" w:rsidP="00047419"/>
                          <w:p w14:paraId="5E030AEA" w14:textId="77777777" w:rsidR="00047419" w:rsidRDefault="00047419" w:rsidP="00047419"/>
                          <w:p w14:paraId="35C68E7F" w14:textId="77777777" w:rsidR="00047419" w:rsidRDefault="00047419" w:rsidP="00047419"/>
                          <w:p w14:paraId="1D556FA9" w14:textId="77777777" w:rsidR="00047419" w:rsidRDefault="00047419" w:rsidP="00047419"/>
                          <w:p w14:paraId="71A971D8" w14:textId="77777777" w:rsidR="00047419" w:rsidRDefault="00047419" w:rsidP="00047419"/>
                          <w:p w14:paraId="0C81684E" w14:textId="77777777" w:rsidR="00047419" w:rsidRDefault="00047419" w:rsidP="00047419"/>
                          <w:p w14:paraId="5B8B1D20" w14:textId="77777777" w:rsidR="00047419" w:rsidRDefault="00047419" w:rsidP="00047419"/>
                          <w:p w14:paraId="12C3AF57" w14:textId="77777777" w:rsidR="008010F4" w:rsidRPr="008010F4" w:rsidRDefault="008010F4" w:rsidP="008010F4">
                            <w:pPr>
                              <w:rPr>
                                <w:sz w:val="24"/>
                                <w:szCs w:val="24"/>
                                <w:lang w:val="en-IN"/>
                              </w:rPr>
                            </w:pPr>
                            <w:r w:rsidRPr="008010F4">
                              <w:rPr>
                                <w:sz w:val="24"/>
                                <w:szCs w:val="24"/>
                              </w:rPr>
                              <w:t>Here we can see the sentiment polarity and sentiment subjectivity are highly related to each other, and are directly proportional to each other this verify the fact that all the above graphs that we plotted to depict the relation between both these variables were correct.</w:t>
                            </w:r>
                          </w:p>
                          <w:p w14:paraId="30222EED" w14:textId="77777777" w:rsidR="00047419" w:rsidRPr="0050763D" w:rsidRDefault="00047419" w:rsidP="00047419"/>
                          <w:p w14:paraId="7DE78333" w14:textId="77777777" w:rsidR="00047419" w:rsidRPr="0050763D" w:rsidRDefault="00047419" w:rsidP="00047419">
                            <w:pPr>
                              <w:rPr>
                                <w:rStyle w:val="Strong"/>
                                <w:rFonts w:cstheme="minorHAnsi"/>
                                <w:b w:val="0"/>
                                <w:bCs w:val="0"/>
                                <w:color w:val="0D0D0D" w:themeColor="text1" w:themeTint="F2"/>
                                <w:sz w:val="28"/>
                                <w:szCs w:val="28"/>
                                <w:u w:val="single"/>
                              </w:rPr>
                            </w:pPr>
                          </w:p>
                          <w:p w14:paraId="35A12DB8" w14:textId="77777777" w:rsidR="00047419" w:rsidRPr="0050763D" w:rsidRDefault="00047419" w:rsidP="00047419">
                            <w:pPr>
                              <w:rPr>
                                <w:rStyle w:val="Strong"/>
                                <w:rFonts w:cstheme="minorHAnsi"/>
                                <w:b w:val="0"/>
                                <w:bCs w:val="0"/>
                                <w:color w:val="0D0D0D" w:themeColor="text1" w:themeTint="F2"/>
                                <w:sz w:val="28"/>
                                <w:szCs w:val="28"/>
                                <w:u w:val="single"/>
                              </w:rPr>
                            </w:pPr>
                          </w:p>
                          <w:p w14:paraId="0363BECB" w14:textId="77777777" w:rsidR="00047419" w:rsidRDefault="00047419" w:rsidP="00047419"/>
                          <w:p w14:paraId="249B2825" w14:textId="77777777" w:rsidR="00047419" w:rsidRDefault="00047419" w:rsidP="00047419"/>
                          <w:p w14:paraId="6F5FE855" w14:textId="77777777" w:rsidR="00047419" w:rsidRDefault="00047419" w:rsidP="00047419"/>
                          <w:p w14:paraId="4D60FD5D" w14:textId="77777777" w:rsidR="00047419" w:rsidRDefault="00047419" w:rsidP="00047419"/>
                          <w:p w14:paraId="1CE4B5A0" w14:textId="77777777" w:rsidR="00047419" w:rsidRDefault="00047419" w:rsidP="00047419"/>
                          <w:p w14:paraId="0D1870A1" w14:textId="77777777" w:rsidR="00047419" w:rsidRDefault="00047419" w:rsidP="00047419"/>
                          <w:p w14:paraId="7DA5781F" w14:textId="77777777" w:rsidR="00047419" w:rsidRDefault="00047419" w:rsidP="00047419"/>
                          <w:p w14:paraId="4FFE40D6" w14:textId="77777777" w:rsidR="00047419" w:rsidRDefault="00047419" w:rsidP="00047419"/>
                          <w:p w14:paraId="680A2A15" w14:textId="77777777" w:rsidR="00047419" w:rsidRDefault="00047419" w:rsidP="00047419"/>
                          <w:p w14:paraId="57A8800C" w14:textId="058B25FD" w:rsidR="00047419" w:rsidRPr="007D31A7" w:rsidRDefault="00047419" w:rsidP="00047419">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977481" id="_x0000_s1071" type="#_x0000_t202" style="position:absolute;margin-left:-54.6pt;margin-top:0;width:292.2pt;height:303.6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">
                <v:textbox>
                  <w:txbxContent>
                    <w:p w14:paraId="72423D8D" w14:textId="2E72083E" w:rsidR="00047419" w:rsidRDefault="00047419" w:rsidP="00047419">
                      <w:pPr>
                        <w:rPr>
                          <w:rStyle w:val="Strong"/>
                          <w:rFonts w:cstheme="minorHAnsi"/>
                          <w:color w:val="0D0D0D" w:themeColor="text1" w:themeTint="F2"/>
                          <w:sz w:val="28"/>
                          <w:szCs w:val="28"/>
                          <w:u w:val="single"/>
                        </w:rPr>
                      </w:pPr>
                      <w:r>
                        <w:rPr>
                          <w:rStyle w:val="Strong"/>
                          <w:rFonts w:cstheme="minorHAnsi"/>
                          <w:color w:val="0D0D0D" w:themeColor="text1" w:themeTint="F2"/>
                          <w:sz w:val="28"/>
                          <w:szCs w:val="28"/>
                          <w:u w:val="single"/>
                        </w:rPr>
                        <w:t>OBSERVATION 2</w:t>
                      </w:r>
                      <w:r w:rsidR="008010F4">
                        <w:rPr>
                          <w:rStyle w:val="Strong"/>
                          <w:rFonts w:cstheme="minorHAnsi"/>
                          <w:color w:val="0D0D0D" w:themeColor="text1" w:themeTint="F2"/>
                          <w:sz w:val="28"/>
                          <w:szCs w:val="28"/>
                          <w:u w:val="single"/>
                        </w:rPr>
                        <w:t>5</w:t>
                      </w:r>
                      <w:r>
                        <w:rPr>
                          <w:rStyle w:val="Strong"/>
                          <w:rFonts w:cstheme="minorHAnsi"/>
                          <w:color w:val="0D0D0D" w:themeColor="text1" w:themeTint="F2"/>
                          <w:sz w:val="28"/>
                          <w:szCs w:val="28"/>
                          <w:u w:val="single"/>
                        </w:rPr>
                        <w:t xml:space="preserve"> :</w:t>
                      </w:r>
                    </w:p>
                    <w:p w14:paraId="72402E19" w14:textId="77777777" w:rsidR="00047419" w:rsidRDefault="00047419" w:rsidP="00047419">
                      <w:pPr>
                        <w:rPr>
                          <w:rStyle w:val="Strong"/>
                          <w:rFonts w:cstheme="minorHAnsi"/>
                          <w:color w:val="0D0D0D" w:themeColor="text1" w:themeTint="F2"/>
                          <w:sz w:val="28"/>
                          <w:szCs w:val="28"/>
                          <w:u w:val="single"/>
                        </w:rPr>
                      </w:pPr>
                    </w:p>
                    <w:p w14:paraId="23357A3B" w14:textId="77777777" w:rsidR="00047419" w:rsidRDefault="00047419" w:rsidP="00047419"/>
                    <w:p w14:paraId="559EFABB" w14:textId="77777777" w:rsidR="00047419" w:rsidRDefault="00047419" w:rsidP="00047419"/>
                    <w:p w14:paraId="4F05B4D8" w14:textId="77777777" w:rsidR="00047419" w:rsidRDefault="00047419" w:rsidP="00047419"/>
                    <w:p w14:paraId="28F7A54D" w14:textId="77777777" w:rsidR="00047419" w:rsidRDefault="00047419" w:rsidP="00047419"/>
                    <w:p w14:paraId="3F8D44DA" w14:textId="77777777" w:rsidR="00047419" w:rsidRDefault="00047419" w:rsidP="00047419"/>
                    <w:p w14:paraId="29973CC8" w14:textId="77777777" w:rsidR="00047419" w:rsidRDefault="00047419" w:rsidP="00047419"/>
                    <w:p w14:paraId="2A03997A" w14:textId="77777777" w:rsidR="00047419" w:rsidRDefault="00047419" w:rsidP="00047419"/>
                    <w:p w14:paraId="6723A879" w14:textId="77777777" w:rsidR="00047419" w:rsidRDefault="00047419" w:rsidP="00047419"/>
                    <w:p w14:paraId="5E030AEA" w14:textId="77777777" w:rsidR="00047419" w:rsidRDefault="00047419" w:rsidP="00047419"/>
                    <w:p w14:paraId="35C68E7F" w14:textId="77777777" w:rsidR="00047419" w:rsidRDefault="00047419" w:rsidP="00047419"/>
                    <w:p w14:paraId="1D556FA9" w14:textId="77777777" w:rsidR="00047419" w:rsidRDefault="00047419" w:rsidP="00047419"/>
                    <w:p w14:paraId="71A971D8" w14:textId="77777777" w:rsidR="00047419" w:rsidRDefault="00047419" w:rsidP="00047419"/>
                    <w:p w14:paraId="0C81684E" w14:textId="77777777" w:rsidR="00047419" w:rsidRDefault="00047419" w:rsidP="00047419"/>
                    <w:p w14:paraId="5B8B1D20" w14:textId="77777777" w:rsidR="00047419" w:rsidRDefault="00047419" w:rsidP="00047419"/>
                    <w:p w14:paraId="12C3AF57" w14:textId="77777777" w:rsidR="008010F4" w:rsidRPr="008010F4" w:rsidRDefault="008010F4" w:rsidP="008010F4">
                      <w:pPr>
                        <w:rPr>
                          <w:sz w:val="24"/>
                          <w:szCs w:val="24"/>
                          <w:lang w:val="en-IN"/>
                        </w:rPr>
                      </w:pPr>
                      <w:r w:rsidRPr="008010F4">
                        <w:rPr>
                          <w:sz w:val="24"/>
                          <w:szCs w:val="24"/>
                        </w:rPr>
                        <w:t>Here we can see the sentiment polarity and sentiment subjectivity are highly related to each other, and are directly proportional to each other this verify the fact that all the above graphs that we plotted to depict the relation between both these variables were correct.</w:t>
                      </w:r>
                    </w:p>
                    <w:p w14:paraId="30222EED" w14:textId="77777777" w:rsidR="00047419" w:rsidRPr="0050763D" w:rsidRDefault="00047419" w:rsidP="00047419"/>
                    <w:p w14:paraId="7DE78333" w14:textId="77777777" w:rsidR="00047419" w:rsidRPr="0050763D" w:rsidRDefault="00047419" w:rsidP="00047419">
                      <w:pPr>
                        <w:rPr>
                          <w:rStyle w:val="Strong"/>
                          <w:rFonts w:cstheme="minorHAnsi"/>
                          <w:b w:val="0"/>
                          <w:bCs w:val="0"/>
                          <w:color w:val="0D0D0D" w:themeColor="text1" w:themeTint="F2"/>
                          <w:sz w:val="28"/>
                          <w:szCs w:val="28"/>
                          <w:u w:val="single"/>
                        </w:rPr>
                      </w:pPr>
                    </w:p>
                    <w:p w14:paraId="35A12DB8" w14:textId="77777777" w:rsidR="00047419" w:rsidRPr="0050763D" w:rsidRDefault="00047419" w:rsidP="00047419">
                      <w:pPr>
                        <w:rPr>
                          <w:rStyle w:val="Strong"/>
                          <w:rFonts w:cstheme="minorHAnsi"/>
                          <w:b w:val="0"/>
                          <w:bCs w:val="0"/>
                          <w:color w:val="0D0D0D" w:themeColor="text1" w:themeTint="F2"/>
                          <w:sz w:val="28"/>
                          <w:szCs w:val="28"/>
                          <w:u w:val="single"/>
                        </w:rPr>
                      </w:pPr>
                    </w:p>
                    <w:p w14:paraId="0363BECB" w14:textId="77777777" w:rsidR="00047419" w:rsidRDefault="00047419" w:rsidP="00047419"/>
                    <w:p w14:paraId="249B2825" w14:textId="77777777" w:rsidR="00047419" w:rsidRDefault="00047419" w:rsidP="00047419"/>
                    <w:p w14:paraId="6F5FE855" w14:textId="77777777" w:rsidR="00047419" w:rsidRDefault="00047419" w:rsidP="00047419"/>
                    <w:p w14:paraId="4D60FD5D" w14:textId="77777777" w:rsidR="00047419" w:rsidRDefault="00047419" w:rsidP="00047419"/>
                    <w:p w14:paraId="1CE4B5A0" w14:textId="77777777" w:rsidR="00047419" w:rsidRDefault="00047419" w:rsidP="00047419"/>
                    <w:p w14:paraId="0D1870A1" w14:textId="77777777" w:rsidR="00047419" w:rsidRDefault="00047419" w:rsidP="00047419"/>
                    <w:p w14:paraId="7DA5781F" w14:textId="77777777" w:rsidR="00047419" w:rsidRDefault="00047419" w:rsidP="00047419"/>
                    <w:p w14:paraId="4FFE40D6" w14:textId="77777777" w:rsidR="00047419" w:rsidRDefault="00047419" w:rsidP="00047419"/>
                    <w:p w14:paraId="680A2A15" w14:textId="77777777" w:rsidR="00047419" w:rsidRDefault="00047419" w:rsidP="00047419"/>
                    <w:p w14:paraId="57A8800C" w14:textId="058B25FD" w:rsidR="00047419" w:rsidRPr="007D31A7" w:rsidRDefault="00047419" w:rsidP="00047419">
                      <w:pPr>
                        <w:rPr>
                          <w:sz w:val="24"/>
                          <w:szCs w:val="24"/>
                        </w:rPr>
                      </w:pPr>
                    </w:p>
                  </w:txbxContent>
                </v:textbox>
                <w10:wrap type="square"/>
              </v:shape>
            </w:pict>
          </mc:Fallback>
        </mc:AlternateContent>
      </w:r>
      <w:r w:rsidR="00047419">
        <w:br w:type="page"/>
      </w:r>
      <w:r w:rsidR="00047419">
        <w:rPr>
          <w:noProof/>
        </w:rPr>
        <mc:AlternateContent>
          <mc:Choice Requires="wps">
            <w:drawing>
              <wp:anchor distT="45720" distB="45720" distL="114300" distR="114300" simplePos="0" relativeHeight="251798528" behindDoc="0" locked="0" layoutInCell="1" allowOverlap="1" wp14:anchorId="6AE69094" wp14:editId="2A457401">
                <wp:simplePos x="0" y="0"/>
                <wp:positionH relativeFrom="column">
                  <wp:posOffset>-556260</wp:posOffset>
                </wp:positionH>
                <wp:positionV relativeFrom="paragraph">
                  <wp:posOffset>358140</wp:posOffset>
                </wp:positionV>
                <wp:extent cx="3451860" cy="2392680"/>
                <wp:effectExtent l="0" t="0" r="15240" b="26670"/>
                <wp:wrapSquare wrapText="bothSides"/>
                <wp:docPr id="11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1860" cy="2392680"/>
                        </a:xfrm>
                        <a:prstGeom prst="rect">
                          <a:avLst/>
                        </a:prstGeom>
                        <a:solidFill>
                          <a:srgbClr val="FFFFFF"/>
                        </a:solidFill>
                        <a:ln w="9525">
                          <a:solidFill>
                            <a:srgbClr val="000000"/>
                          </a:solidFill>
                          <a:miter lim="800000"/>
                          <a:headEnd/>
                          <a:tailEnd/>
                        </a:ln>
                      </wps:spPr>
                      <wps:txbx>
                        <w:txbxContent>
                          <w:p w14:paraId="329BBEDD" w14:textId="4AE2DCF5" w:rsidR="00047419" w:rsidRDefault="00F86480" w:rsidP="00047419">
                            <w:r w:rsidRPr="00F86480">
                              <w:rPr>
                                <w:noProof/>
                              </w:rPr>
                              <w:drawing>
                                <wp:inline distT="0" distB="0" distL="0" distR="0" wp14:anchorId="7C437187" wp14:editId="56C47266">
                                  <wp:extent cx="3260090" cy="2301240"/>
                                  <wp:effectExtent l="0" t="0" r="0" b="3810"/>
                                  <wp:docPr id="23554" name="Picture 2">
                                    <a:extLst xmlns:a="http://schemas.openxmlformats.org/drawingml/2006/main">
                                      <a:ext uri="{FF2B5EF4-FFF2-40B4-BE49-F238E27FC236}">
                                        <a16:creationId xmlns:a16="http://schemas.microsoft.com/office/drawing/2014/main" id="{913C9CE3-E0BB-53BF-C1D5-93546EDE73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4" name="Picture 2">
                                            <a:extLst>
                                              <a:ext uri="{FF2B5EF4-FFF2-40B4-BE49-F238E27FC236}">
                                                <a16:creationId xmlns:a16="http://schemas.microsoft.com/office/drawing/2014/main" id="{913C9CE3-E0BB-53BF-C1D5-93546EDE73B7}"/>
                                              </a:ext>
                                            </a:extLs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0090" cy="2301240"/>
                                          </a:xfrm>
                                          <a:prstGeom prst="rect">
                                            <a:avLst/>
                                          </a:prstGeom>
                                          <a:noFill/>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E69094" id="_x0000_s1072" type="#_x0000_t202" style="position:absolute;margin-left:-43.8pt;margin-top:28.2pt;width:271.8pt;height:188.4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">
                <v:textbox>
                  <w:txbxContent>
                    <w:p w14:paraId="329BBEDD" w14:textId="4AE2DCF5" w:rsidR="00047419" w:rsidRDefault="00F86480" w:rsidP="00047419">
                      <w:r w:rsidRPr="00F86480">
                        <w:rPr>
                          <w:noProof/>
                        </w:rPr>
                        <w:drawing>
                          <wp:inline distT="0" distB="0" distL="0" distR="0" wp14:anchorId="7C437187" wp14:editId="56C47266">
                            <wp:extent cx="3260090" cy="2301240"/>
                            <wp:effectExtent l="0" t="0" r="0" b="3810"/>
                            <wp:docPr id="23554" name="Picture 2">
                              <a:extLst xmlns:a="http://schemas.openxmlformats.org/drawingml/2006/main">
                                <a:ext uri="{FF2B5EF4-FFF2-40B4-BE49-F238E27FC236}">
                                  <a16:creationId xmlns:a16="http://schemas.microsoft.com/office/drawing/2014/main" id="{913C9CE3-E0BB-53BF-C1D5-93546EDE73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4" name="Picture 2">
                                      <a:extLst>
                                        <a:ext uri="{FF2B5EF4-FFF2-40B4-BE49-F238E27FC236}">
                                          <a16:creationId xmlns:a16="http://schemas.microsoft.com/office/drawing/2014/main" id="{913C9CE3-E0BB-53BF-C1D5-93546EDE73B7}"/>
                                        </a:ext>
                                      </a:extLs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0090" cy="2301240"/>
                                    </a:xfrm>
                                    <a:prstGeom prst="rect">
                                      <a:avLst/>
                                    </a:prstGeom>
                                    <a:noFill/>
                                  </pic:spPr>
                                </pic:pic>
                              </a:graphicData>
                            </a:graphic>
                          </wp:inline>
                        </w:drawing>
                      </w:r>
                    </w:p>
                  </w:txbxContent>
                </v:textbox>
                <w10:wrap type="square"/>
              </v:shape>
            </w:pict>
          </mc:Fallback>
        </mc:AlternateContent>
      </w:r>
    </w:p>
    <w:p w14:paraId="52CDF8A6" w14:textId="534DFD1F" w:rsidR="00E50999" w:rsidRPr="00E50999" w:rsidRDefault="00F00A8C" w:rsidP="007143C5">
      <w:r>
        <w:rPr>
          <w:noProof/>
        </w:rPr>
        <w:lastRenderedPageBreak/>
        <mc:AlternateContent>
          <mc:Choice Requires="wpi">
            <w:drawing>
              <wp:anchor distT="0" distB="0" distL="114300" distR="114300" simplePos="0" relativeHeight="251800576" behindDoc="0" locked="0" layoutInCell="1" allowOverlap="1" wp14:anchorId="71F46C25" wp14:editId="64ED2FD9">
                <wp:simplePos x="0" y="0"/>
                <wp:positionH relativeFrom="column">
                  <wp:posOffset>2334540</wp:posOffset>
                </wp:positionH>
                <wp:positionV relativeFrom="paragraph">
                  <wp:posOffset>342720</wp:posOffset>
                </wp:positionV>
                <wp:extent cx="1408320" cy="513360"/>
                <wp:effectExtent l="114300" t="114300" r="116205" b="134620"/>
                <wp:wrapNone/>
                <wp:docPr id="6" name="Ink 6"/>
                <wp:cNvGraphicFramePr/>
                <a:graphic xmlns:a="http://schemas.openxmlformats.org/drawingml/2006/main">
                  <a:graphicData uri="http://schemas.microsoft.com/office/word/2010/wordprocessingInk">
                    <w14:contentPart bwMode="auto" r:id="rId38">
                      <w14:nvContentPartPr>
                        <w14:cNvContentPartPr/>
                      </w14:nvContentPartPr>
                      <w14:xfrm>
                        <a:off x="0" y="0"/>
                        <a:ext cx="1408320" cy="513360"/>
                      </w14:xfrm>
                    </w14:contentPart>
                  </a:graphicData>
                </a:graphic>
              </wp:anchor>
            </w:drawing>
          </mc:Choice>
          <mc:Fallback>
            <w:pict>
              <v:shapetype w14:anchorId="05491DA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178.85pt;margin-top:22.05pt;width:120.85pt;height:50.3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">
                <v:imagedata r:id="rId39" o:title=""/>
              </v:shape>
            </w:pict>
          </mc:Fallback>
        </mc:AlternateContent>
      </w:r>
      <w:r w:rsidR="0022420E">
        <w:rPr>
          <w:noProof/>
        </w:rPr>
        <mc:AlternateContent>
          <mc:Choice Requires="wpi">
            <w:drawing>
              <wp:anchor distT="0" distB="0" distL="114300" distR="114300" simplePos="0" relativeHeight="251761664" behindDoc="0" locked="0" layoutInCell="1" allowOverlap="1" wp14:anchorId="42F905BB" wp14:editId="032DE502">
                <wp:simplePos x="0" y="0"/>
                <wp:positionH relativeFrom="column">
                  <wp:posOffset>-2194440</wp:posOffset>
                </wp:positionH>
                <wp:positionV relativeFrom="paragraph">
                  <wp:posOffset>2735580</wp:posOffset>
                </wp:positionV>
                <wp:extent cx="360" cy="360"/>
                <wp:effectExtent l="114300" t="114300" r="95250" b="152400"/>
                <wp:wrapNone/>
                <wp:docPr id="7202" name="Ink 7202"/>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w:pict>
              <v:shape w14:anchorId="7AF5403B" id="Ink 7202" o:spid="_x0000_s1026" type="#_x0000_t75" style="position:absolute;margin-left:-177.75pt;margin-top:210.45pt;width:9.95pt;height:9.9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">
                <v:imagedata r:id="rId41" o:title=""/>
              </v:shape>
            </w:pict>
          </mc:Fallback>
        </mc:AlternateContent>
      </w:r>
      <w:r w:rsidR="0022420E">
        <w:rPr>
          <w:noProof/>
        </w:rPr>
        <mc:AlternateContent>
          <mc:Choice Requires="wpi">
            <w:drawing>
              <wp:anchor distT="0" distB="0" distL="114300" distR="114300" simplePos="0" relativeHeight="251753472" behindDoc="0" locked="0" layoutInCell="1" allowOverlap="1" wp14:anchorId="74E2B028" wp14:editId="1B06345A">
                <wp:simplePos x="0" y="0"/>
                <wp:positionH relativeFrom="column">
                  <wp:posOffset>2880480</wp:posOffset>
                </wp:positionH>
                <wp:positionV relativeFrom="paragraph">
                  <wp:posOffset>280860</wp:posOffset>
                </wp:positionV>
                <wp:extent cx="862200" cy="831600"/>
                <wp:effectExtent l="114300" t="114300" r="90805" b="140335"/>
                <wp:wrapNone/>
                <wp:docPr id="7194" name="Ink 7194"/>
                <wp:cNvGraphicFramePr/>
                <a:graphic xmlns:a="http://schemas.openxmlformats.org/drawingml/2006/main">
                  <a:graphicData uri="http://schemas.microsoft.com/office/word/2010/wordprocessingInk">
                    <w14:contentPart bwMode="auto" r:id="rId42">
                      <w14:nvContentPartPr>
                        <w14:cNvContentPartPr/>
                      </w14:nvContentPartPr>
                      <w14:xfrm>
                        <a:off x="0" y="0"/>
                        <a:ext cx="862200" cy="831600"/>
                      </w14:xfrm>
                    </w14:contentPart>
                  </a:graphicData>
                </a:graphic>
              </wp:anchor>
            </w:drawing>
          </mc:Choice>
          <mc:Fallback>
            <w:pict>
              <v:shape w14:anchorId="293976C7" id="Ink 7194" o:spid="_x0000_s1026" type="#_x0000_t75" style="position:absolute;margin-left:221.85pt;margin-top:17.15pt;width:77.85pt;height:75.4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">
                <v:imagedata r:id="rId43" o:title=""/>
              </v:shape>
            </w:pict>
          </mc:Fallback>
        </mc:AlternateContent>
      </w:r>
      <w:r w:rsidR="0022420E">
        <w:rPr>
          <w:noProof/>
        </w:rPr>
        <mc:AlternateContent>
          <mc:Choice Requires="wpi">
            <w:drawing>
              <wp:anchor distT="0" distB="0" distL="114300" distR="114300" simplePos="0" relativeHeight="251752448" behindDoc="0" locked="0" layoutInCell="1" allowOverlap="1" wp14:anchorId="6E54FBA1" wp14:editId="690078A1">
                <wp:simplePos x="0" y="0"/>
                <wp:positionH relativeFrom="column">
                  <wp:posOffset>2992440</wp:posOffset>
                </wp:positionH>
                <wp:positionV relativeFrom="paragraph">
                  <wp:posOffset>216060</wp:posOffset>
                </wp:positionV>
                <wp:extent cx="623880" cy="237600"/>
                <wp:effectExtent l="57150" t="57150" r="5080" b="48260"/>
                <wp:wrapNone/>
                <wp:docPr id="7193" name="Ink 7193"/>
                <wp:cNvGraphicFramePr/>
                <a:graphic xmlns:a="http://schemas.openxmlformats.org/drawingml/2006/main">
                  <a:graphicData uri="http://schemas.microsoft.com/office/word/2010/wordprocessingInk">
                    <w14:contentPart bwMode="auto" r:id="rId44">
                      <w14:nvContentPartPr>
                        <w14:cNvContentPartPr/>
                      </w14:nvContentPartPr>
                      <w14:xfrm>
                        <a:off x="0" y="0"/>
                        <a:ext cx="623880" cy="237600"/>
                      </w14:xfrm>
                    </w14:contentPart>
                  </a:graphicData>
                </a:graphic>
              </wp:anchor>
            </w:drawing>
          </mc:Choice>
          <mc:Fallback>
            <w:pict>
              <v:shape w14:anchorId="7EA3EE74" id="Ink 7193" o:spid="_x0000_s1026" type="#_x0000_t75" style="position:absolute;margin-left:234.95pt;margin-top:16.3pt;width:50.5pt;height:20.1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">
                <v:imagedata r:id="rId45" o:title=""/>
              </v:shape>
            </w:pict>
          </mc:Fallback>
        </mc:AlternateContent>
      </w:r>
      <w:r w:rsidR="0022420E">
        <w:rPr>
          <w:noProof/>
        </w:rPr>
        <mc:AlternateContent>
          <mc:Choice Requires="wpi">
            <w:drawing>
              <wp:anchor distT="0" distB="0" distL="114300" distR="114300" simplePos="0" relativeHeight="251751424" behindDoc="0" locked="0" layoutInCell="1" allowOverlap="1" wp14:anchorId="46261661" wp14:editId="12F0670F">
                <wp:simplePos x="0" y="0"/>
                <wp:positionH relativeFrom="column">
                  <wp:posOffset>2262720</wp:posOffset>
                </wp:positionH>
                <wp:positionV relativeFrom="paragraph">
                  <wp:posOffset>197700</wp:posOffset>
                </wp:positionV>
                <wp:extent cx="1412280" cy="396720"/>
                <wp:effectExtent l="57150" t="38100" r="54610" b="41910"/>
                <wp:wrapNone/>
                <wp:docPr id="7192" name="Ink 7192"/>
                <wp:cNvGraphicFramePr/>
                <a:graphic xmlns:a="http://schemas.openxmlformats.org/drawingml/2006/main">
                  <a:graphicData uri="http://schemas.microsoft.com/office/word/2010/wordprocessingInk">
                    <w14:contentPart bwMode="auto" r:id="rId46">
                      <w14:nvContentPartPr>
                        <w14:cNvContentPartPr/>
                      </w14:nvContentPartPr>
                      <w14:xfrm>
                        <a:off x="0" y="0"/>
                        <a:ext cx="1412280" cy="396720"/>
                      </w14:xfrm>
                    </w14:contentPart>
                  </a:graphicData>
                </a:graphic>
              </wp:anchor>
            </w:drawing>
          </mc:Choice>
          <mc:Fallback>
            <w:pict>
              <v:shape w14:anchorId="023E11D5" id="Ink 7192" o:spid="_x0000_s1026" type="#_x0000_t75" style="position:absolute;margin-left:177.45pt;margin-top:14.85pt;width:112.6pt;height:32.7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">
                <v:imagedata r:id="rId47" o:title=""/>
              </v:shape>
            </w:pict>
          </mc:Fallback>
        </mc:AlternateContent>
      </w:r>
      <w:r w:rsidR="0022420E">
        <w:rPr>
          <w:noProof/>
        </w:rPr>
        <mc:AlternateContent>
          <mc:Choice Requires="wpi">
            <w:drawing>
              <wp:anchor distT="0" distB="0" distL="114300" distR="114300" simplePos="0" relativeHeight="251750400" behindDoc="0" locked="0" layoutInCell="1" allowOverlap="1" wp14:anchorId="7C7890FC" wp14:editId="0A36DAD3">
                <wp:simplePos x="0" y="0"/>
                <wp:positionH relativeFrom="column">
                  <wp:posOffset>3070920</wp:posOffset>
                </wp:positionH>
                <wp:positionV relativeFrom="paragraph">
                  <wp:posOffset>311460</wp:posOffset>
                </wp:positionV>
                <wp:extent cx="327240" cy="61920"/>
                <wp:effectExtent l="76200" t="133350" r="111125" b="167005"/>
                <wp:wrapNone/>
                <wp:docPr id="7191" name="Ink 7191"/>
                <wp:cNvGraphicFramePr/>
                <a:graphic xmlns:a="http://schemas.openxmlformats.org/drawingml/2006/main">
                  <a:graphicData uri="http://schemas.microsoft.com/office/word/2010/wordprocessingInk">
                    <w14:contentPart bwMode="auto" r:id="rId48">
                      <w14:nvContentPartPr>
                        <w14:cNvContentPartPr/>
                      </w14:nvContentPartPr>
                      <w14:xfrm>
                        <a:off x="0" y="0"/>
                        <a:ext cx="327240" cy="61920"/>
                      </w14:xfrm>
                    </w14:contentPart>
                  </a:graphicData>
                </a:graphic>
              </wp:anchor>
            </w:drawing>
          </mc:Choice>
          <mc:Fallback>
            <w:pict>
              <v:shape w14:anchorId="4B043ABF" id="Ink 7191" o:spid="_x0000_s1026" type="#_x0000_t75" style="position:absolute;margin-left:237.55pt;margin-top:16pt;width:34.25pt;height:21.9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">
                <v:imagedata r:id="rId49" o:title=""/>
              </v:shape>
            </w:pict>
          </mc:Fallback>
        </mc:AlternateContent>
      </w:r>
      <w:r w:rsidR="0022420E">
        <w:rPr>
          <w:noProof/>
        </w:rPr>
        <mc:AlternateContent>
          <mc:Choice Requires="wpi">
            <w:drawing>
              <wp:anchor distT="0" distB="0" distL="114300" distR="114300" simplePos="0" relativeHeight="251749376" behindDoc="0" locked="0" layoutInCell="1" allowOverlap="1" wp14:anchorId="4D7DAA62" wp14:editId="687D4AAB">
                <wp:simplePos x="0" y="0"/>
                <wp:positionH relativeFrom="column">
                  <wp:posOffset>2918640</wp:posOffset>
                </wp:positionH>
                <wp:positionV relativeFrom="paragraph">
                  <wp:posOffset>313620</wp:posOffset>
                </wp:positionV>
                <wp:extent cx="549720" cy="425520"/>
                <wp:effectExtent l="76200" t="152400" r="117475" b="165100"/>
                <wp:wrapNone/>
                <wp:docPr id="7190" name="Ink 7190"/>
                <wp:cNvGraphicFramePr/>
                <a:graphic xmlns:a="http://schemas.openxmlformats.org/drawingml/2006/main">
                  <a:graphicData uri="http://schemas.microsoft.com/office/word/2010/wordprocessingInk">
                    <w14:contentPart bwMode="auto" r:id="rId50">
                      <w14:nvContentPartPr>
                        <w14:cNvContentPartPr/>
                      </w14:nvContentPartPr>
                      <w14:xfrm>
                        <a:off x="0" y="0"/>
                        <a:ext cx="549720" cy="425520"/>
                      </w14:xfrm>
                    </w14:contentPart>
                  </a:graphicData>
                </a:graphic>
              </wp:anchor>
            </w:drawing>
          </mc:Choice>
          <mc:Fallback>
            <w:pict>
              <v:shape w14:anchorId="2882D3D6" id="Ink 7190" o:spid="_x0000_s1026" type="#_x0000_t75" style="position:absolute;margin-left:225.55pt;margin-top:16.2pt;width:51.8pt;height:50.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">
                <v:imagedata r:id="rId51" o:title=""/>
              </v:shape>
            </w:pict>
          </mc:Fallback>
        </mc:AlternateContent>
      </w:r>
    </w:p>
    <w:sectPr w:rsidR="00E50999" w:rsidRPr="00E50999" w:rsidSect="00213DE5">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25742" w14:textId="77777777" w:rsidR="009B63D3" w:rsidRDefault="009B63D3" w:rsidP="0050511F">
      <w:r>
        <w:separator/>
      </w:r>
    </w:p>
  </w:endnote>
  <w:endnote w:type="continuationSeparator" w:id="0">
    <w:p w14:paraId="5698F331" w14:textId="77777777" w:rsidR="009B63D3" w:rsidRDefault="009B63D3" w:rsidP="005051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08103" w14:textId="77777777" w:rsidR="009B63D3" w:rsidRDefault="009B63D3" w:rsidP="0050511F">
      <w:r>
        <w:separator/>
      </w:r>
    </w:p>
  </w:footnote>
  <w:footnote w:type="continuationSeparator" w:id="0">
    <w:p w14:paraId="350891EE" w14:textId="77777777" w:rsidR="009B63D3" w:rsidRDefault="009B63D3" w:rsidP="005051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7D02A7C"/>
    <w:multiLevelType w:val="hybridMultilevel"/>
    <w:tmpl w:val="339678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4DF60C7B"/>
    <w:multiLevelType w:val="multilevel"/>
    <w:tmpl w:val="E49E2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601C6FEE"/>
    <w:multiLevelType w:val="hybridMultilevel"/>
    <w:tmpl w:val="D4DCB5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FE32329"/>
    <w:multiLevelType w:val="multilevel"/>
    <w:tmpl w:val="E49E2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8D858F5"/>
    <w:multiLevelType w:val="multilevel"/>
    <w:tmpl w:val="E49E2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556091181">
    <w:abstractNumId w:val="21"/>
  </w:num>
  <w:num w:numId="2" w16cid:durableId="1940334588">
    <w:abstractNumId w:val="12"/>
  </w:num>
  <w:num w:numId="3" w16cid:durableId="1786999952">
    <w:abstractNumId w:val="10"/>
  </w:num>
  <w:num w:numId="4" w16cid:durableId="113641604">
    <w:abstractNumId w:val="24"/>
  </w:num>
  <w:num w:numId="5" w16cid:durableId="626933169">
    <w:abstractNumId w:val="13"/>
  </w:num>
  <w:num w:numId="6" w16cid:durableId="583802743">
    <w:abstractNumId w:val="16"/>
  </w:num>
  <w:num w:numId="7" w16cid:durableId="2101443634">
    <w:abstractNumId w:val="19"/>
  </w:num>
  <w:num w:numId="8" w16cid:durableId="169609999">
    <w:abstractNumId w:val="9"/>
  </w:num>
  <w:num w:numId="9" w16cid:durableId="1897625730">
    <w:abstractNumId w:val="7"/>
  </w:num>
  <w:num w:numId="10" w16cid:durableId="1884170152">
    <w:abstractNumId w:val="6"/>
  </w:num>
  <w:num w:numId="11" w16cid:durableId="681051099">
    <w:abstractNumId w:val="5"/>
  </w:num>
  <w:num w:numId="12" w16cid:durableId="666130949">
    <w:abstractNumId w:val="4"/>
  </w:num>
  <w:num w:numId="13" w16cid:durableId="94790920">
    <w:abstractNumId w:val="8"/>
  </w:num>
  <w:num w:numId="14" w16cid:durableId="1504397491">
    <w:abstractNumId w:val="3"/>
  </w:num>
  <w:num w:numId="15" w16cid:durableId="1358776514">
    <w:abstractNumId w:val="2"/>
  </w:num>
  <w:num w:numId="16" w16cid:durableId="221065656">
    <w:abstractNumId w:val="1"/>
  </w:num>
  <w:num w:numId="17" w16cid:durableId="883566400">
    <w:abstractNumId w:val="0"/>
  </w:num>
  <w:num w:numId="18" w16cid:durableId="1540321343">
    <w:abstractNumId w:val="14"/>
  </w:num>
  <w:num w:numId="19" w16cid:durableId="956180728">
    <w:abstractNumId w:val="15"/>
  </w:num>
  <w:num w:numId="20" w16cid:durableId="1315795562">
    <w:abstractNumId w:val="22"/>
  </w:num>
  <w:num w:numId="21" w16cid:durableId="1195197832">
    <w:abstractNumId w:val="17"/>
  </w:num>
  <w:num w:numId="22" w16cid:durableId="1189609654">
    <w:abstractNumId w:val="11"/>
  </w:num>
  <w:num w:numId="23" w16cid:durableId="1512790604">
    <w:abstractNumId w:val="27"/>
  </w:num>
  <w:num w:numId="24" w16cid:durableId="385498366">
    <w:abstractNumId w:val="18"/>
  </w:num>
  <w:num w:numId="25" w16cid:durableId="76442869">
    <w:abstractNumId w:val="26"/>
  </w:num>
  <w:num w:numId="26" w16cid:durableId="2048017929">
    <w:abstractNumId w:val="20"/>
  </w:num>
  <w:num w:numId="27" w16cid:durableId="2022971075">
    <w:abstractNumId w:val="25"/>
  </w:num>
  <w:num w:numId="28" w16cid:durableId="201360590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AA6"/>
    <w:rsid w:val="00021A55"/>
    <w:rsid w:val="00034BB6"/>
    <w:rsid w:val="000460E9"/>
    <w:rsid w:val="00047419"/>
    <w:rsid w:val="000639E6"/>
    <w:rsid w:val="00070A86"/>
    <w:rsid w:val="00075A85"/>
    <w:rsid w:val="000965F9"/>
    <w:rsid w:val="000C335E"/>
    <w:rsid w:val="000C6C2A"/>
    <w:rsid w:val="000E5253"/>
    <w:rsid w:val="000E5B5D"/>
    <w:rsid w:val="000E5DE9"/>
    <w:rsid w:val="000F1C63"/>
    <w:rsid w:val="000F431A"/>
    <w:rsid w:val="00120AA6"/>
    <w:rsid w:val="0012593A"/>
    <w:rsid w:val="0014082C"/>
    <w:rsid w:val="00166779"/>
    <w:rsid w:val="00191425"/>
    <w:rsid w:val="00197A43"/>
    <w:rsid w:val="001A68A7"/>
    <w:rsid w:val="001B394D"/>
    <w:rsid w:val="001C2C50"/>
    <w:rsid w:val="001C3D7F"/>
    <w:rsid w:val="001C52E2"/>
    <w:rsid w:val="001D5A22"/>
    <w:rsid w:val="001D701B"/>
    <w:rsid w:val="001E5C2E"/>
    <w:rsid w:val="001F0A60"/>
    <w:rsid w:val="002070D5"/>
    <w:rsid w:val="00213DE5"/>
    <w:rsid w:val="0022420E"/>
    <w:rsid w:val="00227EE4"/>
    <w:rsid w:val="00242394"/>
    <w:rsid w:val="00243542"/>
    <w:rsid w:val="0025091A"/>
    <w:rsid w:val="00254AEF"/>
    <w:rsid w:val="00264CA4"/>
    <w:rsid w:val="002774F9"/>
    <w:rsid w:val="002C2F66"/>
    <w:rsid w:val="002D4566"/>
    <w:rsid w:val="002D7777"/>
    <w:rsid w:val="002E6AE0"/>
    <w:rsid w:val="00306337"/>
    <w:rsid w:val="00311F18"/>
    <w:rsid w:val="00320B66"/>
    <w:rsid w:val="003466CC"/>
    <w:rsid w:val="0036109C"/>
    <w:rsid w:val="00371FE4"/>
    <w:rsid w:val="00375D99"/>
    <w:rsid w:val="00383F94"/>
    <w:rsid w:val="003B25E7"/>
    <w:rsid w:val="003B35B4"/>
    <w:rsid w:val="003B37BE"/>
    <w:rsid w:val="003C1268"/>
    <w:rsid w:val="00415F14"/>
    <w:rsid w:val="00425C53"/>
    <w:rsid w:val="00430E5F"/>
    <w:rsid w:val="00462582"/>
    <w:rsid w:val="00464D6C"/>
    <w:rsid w:val="0047249F"/>
    <w:rsid w:val="004769FF"/>
    <w:rsid w:val="004B215D"/>
    <w:rsid w:val="004D7EE7"/>
    <w:rsid w:val="004F1C88"/>
    <w:rsid w:val="0050511F"/>
    <w:rsid w:val="00506D1F"/>
    <w:rsid w:val="0050763D"/>
    <w:rsid w:val="00514621"/>
    <w:rsid w:val="0053680F"/>
    <w:rsid w:val="00554C87"/>
    <w:rsid w:val="00574199"/>
    <w:rsid w:val="0058596B"/>
    <w:rsid w:val="00587EAF"/>
    <w:rsid w:val="005929FA"/>
    <w:rsid w:val="005A0997"/>
    <w:rsid w:val="005B228E"/>
    <w:rsid w:val="005B31AE"/>
    <w:rsid w:val="005C1D59"/>
    <w:rsid w:val="005C2CB9"/>
    <w:rsid w:val="005D1B83"/>
    <w:rsid w:val="00610A10"/>
    <w:rsid w:val="006174FD"/>
    <w:rsid w:val="0062219F"/>
    <w:rsid w:val="00635383"/>
    <w:rsid w:val="00645252"/>
    <w:rsid w:val="006512EE"/>
    <w:rsid w:val="0065226B"/>
    <w:rsid w:val="00657BF2"/>
    <w:rsid w:val="006A6C67"/>
    <w:rsid w:val="006C4016"/>
    <w:rsid w:val="006D3D74"/>
    <w:rsid w:val="006D4497"/>
    <w:rsid w:val="006E0FE4"/>
    <w:rsid w:val="006F65A5"/>
    <w:rsid w:val="007143C5"/>
    <w:rsid w:val="007370F2"/>
    <w:rsid w:val="007617CF"/>
    <w:rsid w:val="00766BA2"/>
    <w:rsid w:val="00782FA3"/>
    <w:rsid w:val="00794C67"/>
    <w:rsid w:val="007C06D8"/>
    <w:rsid w:val="007D31A7"/>
    <w:rsid w:val="007D4326"/>
    <w:rsid w:val="007F3495"/>
    <w:rsid w:val="008010F4"/>
    <w:rsid w:val="00802312"/>
    <w:rsid w:val="008028D7"/>
    <w:rsid w:val="0081334B"/>
    <w:rsid w:val="00815C79"/>
    <w:rsid w:val="00821D13"/>
    <w:rsid w:val="00821FE5"/>
    <w:rsid w:val="0083569A"/>
    <w:rsid w:val="0085228F"/>
    <w:rsid w:val="0085245F"/>
    <w:rsid w:val="008535DA"/>
    <w:rsid w:val="00863B37"/>
    <w:rsid w:val="008816FC"/>
    <w:rsid w:val="008B66DE"/>
    <w:rsid w:val="008C066E"/>
    <w:rsid w:val="008C2BFC"/>
    <w:rsid w:val="008E5E40"/>
    <w:rsid w:val="008F2003"/>
    <w:rsid w:val="00912C74"/>
    <w:rsid w:val="0093363B"/>
    <w:rsid w:val="0093430C"/>
    <w:rsid w:val="00997E69"/>
    <w:rsid w:val="009B63D3"/>
    <w:rsid w:val="009D0C45"/>
    <w:rsid w:val="009E4281"/>
    <w:rsid w:val="00A31B2A"/>
    <w:rsid w:val="00A45BE9"/>
    <w:rsid w:val="00A47D2F"/>
    <w:rsid w:val="00A55B06"/>
    <w:rsid w:val="00A5696B"/>
    <w:rsid w:val="00A653ED"/>
    <w:rsid w:val="00A8245B"/>
    <w:rsid w:val="00A9204E"/>
    <w:rsid w:val="00A971E5"/>
    <w:rsid w:val="00A97ABE"/>
    <w:rsid w:val="00AB202F"/>
    <w:rsid w:val="00AC0BB6"/>
    <w:rsid w:val="00AC3805"/>
    <w:rsid w:val="00AC5245"/>
    <w:rsid w:val="00AD75F2"/>
    <w:rsid w:val="00B561C4"/>
    <w:rsid w:val="00B565EB"/>
    <w:rsid w:val="00B80996"/>
    <w:rsid w:val="00B84250"/>
    <w:rsid w:val="00B911FD"/>
    <w:rsid w:val="00B9238E"/>
    <w:rsid w:val="00B95FA2"/>
    <w:rsid w:val="00BA7E13"/>
    <w:rsid w:val="00BB55B4"/>
    <w:rsid w:val="00BB6017"/>
    <w:rsid w:val="00BC22BD"/>
    <w:rsid w:val="00BD71F5"/>
    <w:rsid w:val="00BE4579"/>
    <w:rsid w:val="00BF4206"/>
    <w:rsid w:val="00BF491D"/>
    <w:rsid w:val="00C05B0D"/>
    <w:rsid w:val="00C079EB"/>
    <w:rsid w:val="00C07D03"/>
    <w:rsid w:val="00C20819"/>
    <w:rsid w:val="00C2289F"/>
    <w:rsid w:val="00C51868"/>
    <w:rsid w:val="00C55C83"/>
    <w:rsid w:val="00C92707"/>
    <w:rsid w:val="00CB3B59"/>
    <w:rsid w:val="00CD0AFF"/>
    <w:rsid w:val="00CD43A2"/>
    <w:rsid w:val="00CD48A2"/>
    <w:rsid w:val="00CD7CE5"/>
    <w:rsid w:val="00CE317D"/>
    <w:rsid w:val="00CF308E"/>
    <w:rsid w:val="00CF3C5F"/>
    <w:rsid w:val="00CF69E8"/>
    <w:rsid w:val="00D27890"/>
    <w:rsid w:val="00D704EA"/>
    <w:rsid w:val="00D770FD"/>
    <w:rsid w:val="00D93EF2"/>
    <w:rsid w:val="00DA276F"/>
    <w:rsid w:val="00DB4048"/>
    <w:rsid w:val="00DB6CC5"/>
    <w:rsid w:val="00DC457F"/>
    <w:rsid w:val="00DC5E46"/>
    <w:rsid w:val="00DC734D"/>
    <w:rsid w:val="00DE28DD"/>
    <w:rsid w:val="00DE4CB6"/>
    <w:rsid w:val="00DE74A8"/>
    <w:rsid w:val="00E04D5B"/>
    <w:rsid w:val="00E04DC9"/>
    <w:rsid w:val="00E41861"/>
    <w:rsid w:val="00E43F92"/>
    <w:rsid w:val="00E44A17"/>
    <w:rsid w:val="00E50999"/>
    <w:rsid w:val="00E551BF"/>
    <w:rsid w:val="00E55732"/>
    <w:rsid w:val="00E618F1"/>
    <w:rsid w:val="00E66017"/>
    <w:rsid w:val="00E66278"/>
    <w:rsid w:val="00E6637A"/>
    <w:rsid w:val="00E6783A"/>
    <w:rsid w:val="00E75CB9"/>
    <w:rsid w:val="00E807B8"/>
    <w:rsid w:val="00E856C6"/>
    <w:rsid w:val="00E863EF"/>
    <w:rsid w:val="00E9061D"/>
    <w:rsid w:val="00E911D3"/>
    <w:rsid w:val="00E942AD"/>
    <w:rsid w:val="00E9779B"/>
    <w:rsid w:val="00EA6849"/>
    <w:rsid w:val="00EB617D"/>
    <w:rsid w:val="00ED2D41"/>
    <w:rsid w:val="00EF318E"/>
    <w:rsid w:val="00EF5A63"/>
    <w:rsid w:val="00F00A8C"/>
    <w:rsid w:val="00F343C7"/>
    <w:rsid w:val="00F75C65"/>
    <w:rsid w:val="00F86480"/>
    <w:rsid w:val="00F974CD"/>
    <w:rsid w:val="00FA6F3D"/>
    <w:rsid w:val="00FC4982"/>
    <w:rsid w:val="00FD1AF7"/>
    <w:rsid w:val="00FD2B4C"/>
    <w:rsid w:val="00FE7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23C9D"/>
  <w15:chartTrackingRefBased/>
  <w15:docId w15:val="{3CDEAAA2-28ED-48D3-91A2-339244246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NoSpacing">
    <w:name w:val="No Spacing"/>
    <w:uiPriority w:val="1"/>
    <w:qFormat/>
    <w:rsid w:val="007143C5"/>
  </w:style>
  <w:style w:type="paragraph" w:styleId="NormalWeb">
    <w:name w:val="Normal (Web)"/>
    <w:basedOn w:val="Normal"/>
    <w:uiPriority w:val="99"/>
    <w:semiHidden/>
    <w:unhideWhenUsed/>
    <w:rsid w:val="00BF4206"/>
    <w:pPr>
      <w:spacing w:before="100" w:beforeAutospacing="1" w:after="100" w:afterAutospacing="1"/>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unhideWhenUsed/>
    <w:qFormat/>
    <w:rsid w:val="00197A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8024">
      <w:bodyDiv w:val="1"/>
      <w:marLeft w:val="0"/>
      <w:marRight w:val="0"/>
      <w:marTop w:val="0"/>
      <w:marBottom w:val="0"/>
      <w:divBdr>
        <w:top w:val="none" w:sz="0" w:space="0" w:color="auto"/>
        <w:left w:val="none" w:sz="0" w:space="0" w:color="auto"/>
        <w:bottom w:val="none" w:sz="0" w:space="0" w:color="auto"/>
        <w:right w:val="none" w:sz="0" w:space="0" w:color="auto"/>
      </w:divBdr>
    </w:div>
    <w:div w:id="60298980">
      <w:bodyDiv w:val="1"/>
      <w:marLeft w:val="0"/>
      <w:marRight w:val="0"/>
      <w:marTop w:val="0"/>
      <w:marBottom w:val="0"/>
      <w:divBdr>
        <w:top w:val="none" w:sz="0" w:space="0" w:color="auto"/>
        <w:left w:val="none" w:sz="0" w:space="0" w:color="auto"/>
        <w:bottom w:val="none" w:sz="0" w:space="0" w:color="auto"/>
        <w:right w:val="none" w:sz="0" w:space="0" w:color="auto"/>
      </w:divBdr>
    </w:div>
    <w:div w:id="84958852">
      <w:bodyDiv w:val="1"/>
      <w:marLeft w:val="0"/>
      <w:marRight w:val="0"/>
      <w:marTop w:val="0"/>
      <w:marBottom w:val="0"/>
      <w:divBdr>
        <w:top w:val="none" w:sz="0" w:space="0" w:color="auto"/>
        <w:left w:val="none" w:sz="0" w:space="0" w:color="auto"/>
        <w:bottom w:val="none" w:sz="0" w:space="0" w:color="auto"/>
        <w:right w:val="none" w:sz="0" w:space="0" w:color="auto"/>
      </w:divBdr>
    </w:div>
    <w:div w:id="86275166">
      <w:bodyDiv w:val="1"/>
      <w:marLeft w:val="0"/>
      <w:marRight w:val="0"/>
      <w:marTop w:val="0"/>
      <w:marBottom w:val="0"/>
      <w:divBdr>
        <w:top w:val="none" w:sz="0" w:space="0" w:color="auto"/>
        <w:left w:val="none" w:sz="0" w:space="0" w:color="auto"/>
        <w:bottom w:val="none" w:sz="0" w:space="0" w:color="auto"/>
        <w:right w:val="none" w:sz="0" w:space="0" w:color="auto"/>
      </w:divBdr>
    </w:div>
    <w:div w:id="100537255">
      <w:bodyDiv w:val="1"/>
      <w:marLeft w:val="0"/>
      <w:marRight w:val="0"/>
      <w:marTop w:val="0"/>
      <w:marBottom w:val="0"/>
      <w:divBdr>
        <w:top w:val="none" w:sz="0" w:space="0" w:color="auto"/>
        <w:left w:val="none" w:sz="0" w:space="0" w:color="auto"/>
        <w:bottom w:val="none" w:sz="0" w:space="0" w:color="auto"/>
        <w:right w:val="none" w:sz="0" w:space="0" w:color="auto"/>
      </w:divBdr>
    </w:div>
    <w:div w:id="120656999">
      <w:bodyDiv w:val="1"/>
      <w:marLeft w:val="0"/>
      <w:marRight w:val="0"/>
      <w:marTop w:val="0"/>
      <w:marBottom w:val="0"/>
      <w:divBdr>
        <w:top w:val="none" w:sz="0" w:space="0" w:color="auto"/>
        <w:left w:val="none" w:sz="0" w:space="0" w:color="auto"/>
        <w:bottom w:val="none" w:sz="0" w:space="0" w:color="auto"/>
        <w:right w:val="none" w:sz="0" w:space="0" w:color="auto"/>
      </w:divBdr>
    </w:div>
    <w:div w:id="307519442">
      <w:bodyDiv w:val="1"/>
      <w:marLeft w:val="0"/>
      <w:marRight w:val="0"/>
      <w:marTop w:val="0"/>
      <w:marBottom w:val="0"/>
      <w:divBdr>
        <w:top w:val="none" w:sz="0" w:space="0" w:color="auto"/>
        <w:left w:val="none" w:sz="0" w:space="0" w:color="auto"/>
        <w:bottom w:val="none" w:sz="0" w:space="0" w:color="auto"/>
        <w:right w:val="none" w:sz="0" w:space="0" w:color="auto"/>
      </w:divBdr>
    </w:div>
    <w:div w:id="365494348">
      <w:bodyDiv w:val="1"/>
      <w:marLeft w:val="0"/>
      <w:marRight w:val="0"/>
      <w:marTop w:val="0"/>
      <w:marBottom w:val="0"/>
      <w:divBdr>
        <w:top w:val="none" w:sz="0" w:space="0" w:color="auto"/>
        <w:left w:val="none" w:sz="0" w:space="0" w:color="auto"/>
        <w:bottom w:val="none" w:sz="0" w:space="0" w:color="auto"/>
        <w:right w:val="none" w:sz="0" w:space="0" w:color="auto"/>
      </w:divBdr>
    </w:div>
    <w:div w:id="382405895">
      <w:bodyDiv w:val="1"/>
      <w:marLeft w:val="0"/>
      <w:marRight w:val="0"/>
      <w:marTop w:val="0"/>
      <w:marBottom w:val="0"/>
      <w:divBdr>
        <w:top w:val="none" w:sz="0" w:space="0" w:color="auto"/>
        <w:left w:val="none" w:sz="0" w:space="0" w:color="auto"/>
        <w:bottom w:val="none" w:sz="0" w:space="0" w:color="auto"/>
        <w:right w:val="none" w:sz="0" w:space="0" w:color="auto"/>
      </w:divBdr>
    </w:div>
    <w:div w:id="387458876">
      <w:bodyDiv w:val="1"/>
      <w:marLeft w:val="0"/>
      <w:marRight w:val="0"/>
      <w:marTop w:val="0"/>
      <w:marBottom w:val="0"/>
      <w:divBdr>
        <w:top w:val="none" w:sz="0" w:space="0" w:color="auto"/>
        <w:left w:val="none" w:sz="0" w:space="0" w:color="auto"/>
        <w:bottom w:val="none" w:sz="0" w:space="0" w:color="auto"/>
        <w:right w:val="none" w:sz="0" w:space="0" w:color="auto"/>
      </w:divBdr>
    </w:div>
    <w:div w:id="469977455">
      <w:bodyDiv w:val="1"/>
      <w:marLeft w:val="0"/>
      <w:marRight w:val="0"/>
      <w:marTop w:val="0"/>
      <w:marBottom w:val="0"/>
      <w:divBdr>
        <w:top w:val="none" w:sz="0" w:space="0" w:color="auto"/>
        <w:left w:val="none" w:sz="0" w:space="0" w:color="auto"/>
        <w:bottom w:val="none" w:sz="0" w:space="0" w:color="auto"/>
        <w:right w:val="none" w:sz="0" w:space="0" w:color="auto"/>
      </w:divBdr>
    </w:div>
    <w:div w:id="675302688">
      <w:bodyDiv w:val="1"/>
      <w:marLeft w:val="0"/>
      <w:marRight w:val="0"/>
      <w:marTop w:val="0"/>
      <w:marBottom w:val="0"/>
      <w:divBdr>
        <w:top w:val="none" w:sz="0" w:space="0" w:color="auto"/>
        <w:left w:val="none" w:sz="0" w:space="0" w:color="auto"/>
        <w:bottom w:val="none" w:sz="0" w:space="0" w:color="auto"/>
        <w:right w:val="none" w:sz="0" w:space="0" w:color="auto"/>
      </w:divBdr>
    </w:div>
    <w:div w:id="733816541">
      <w:bodyDiv w:val="1"/>
      <w:marLeft w:val="0"/>
      <w:marRight w:val="0"/>
      <w:marTop w:val="0"/>
      <w:marBottom w:val="0"/>
      <w:divBdr>
        <w:top w:val="none" w:sz="0" w:space="0" w:color="auto"/>
        <w:left w:val="none" w:sz="0" w:space="0" w:color="auto"/>
        <w:bottom w:val="none" w:sz="0" w:space="0" w:color="auto"/>
        <w:right w:val="none" w:sz="0" w:space="0" w:color="auto"/>
      </w:divBdr>
      <w:divsChild>
        <w:div w:id="852186919">
          <w:marLeft w:val="-108"/>
          <w:marRight w:val="0"/>
          <w:marTop w:val="0"/>
          <w:marBottom w:val="0"/>
          <w:divBdr>
            <w:top w:val="none" w:sz="0" w:space="0" w:color="auto"/>
            <w:left w:val="none" w:sz="0" w:space="0" w:color="auto"/>
            <w:bottom w:val="none" w:sz="0" w:space="0" w:color="auto"/>
            <w:right w:val="none" w:sz="0" w:space="0" w:color="auto"/>
          </w:divBdr>
        </w:div>
        <w:div w:id="479811645">
          <w:marLeft w:val="-108"/>
          <w:marRight w:val="0"/>
          <w:marTop w:val="0"/>
          <w:marBottom w:val="0"/>
          <w:divBdr>
            <w:top w:val="none" w:sz="0" w:space="0" w:color="auto"/>
            <w:left w:val="none" w:sz="0" w:space="0" w:color="auto"/>
            <w:bottom w:val="none" w:sz="0" w:space="0" w:color="auto"/>
            <w:right w:val="none" w:sz="0" w:space="0" w:color="auto"/>
          </w:divBdr>
        </w:div>
      </w:divsChild>
    </w:div>
    <w:div w:id="795635861">
      <w:bodyDiv w:val="1"/>
      <w:marLeft w:val="0"/>
      <w:marRight w:val="0"/>
      <w:marTop w:val="0"/>
      <w:marBottom w:val="0"/>
      <w:divBdr>
        <w:top w:val="none" w:sz="0" w:space="0" w:color="auto"/>
        <w:left w:val="none" w:sz="0" w:space="0" w:color="auto"/>
        <w:bottom w:val="none" w:sz="0" w:space="0" w:color="auto"/>
        <w:right w:val="none" w:sz="0" w:space="0" w:color="auto"/>
      </w:divBdr>
    </w:div>
    <w:div w:id="906186860">
      <w:bodyDiv w:val="1"/>
      <w:marLeft w:val="0"/>
      <w:marRight w:val="0"/>
      <w:marTop w:val="0"/>
      <w:marBottom w:val="0"/>
      <w:divBdr>
        <w:top w:val="none" w:sz="0" w:space="0" w:color="auto"/>
        <w:left w:val="none" w:sz="0" w:space="0" w:color="auto"/>
        <w:bottom w:val="none" w:sz="0" w:space="0" w:color="auto"/>
        <w:right w:val="none" w:sz="0" w:space="0" w:color="auto"/>
      </w:divBdr>
    </w:div>
    <w:div w:id="935407004">
      <w:bodyDiv w:val="1"/>
      <w:marLeft w:val="0"/>
      <w:marRight w:val="0"/>
      <w:marTop w:val="0"/>
      <w:marBottom w:val="0"/>
      <w:divBdr>
        <w:top w:val="none" w:sz="0" w:space="0" w:color="auto"/>
        <w:left w:val="none" w:sz="0" w:space="0" w:color="auto"/>
        <w:bottom w:val="none" w:sz="0" w:space="0" w:color="auto"/>
        <w:right w:val="none" w:sz="0" w:space="0" w:color="auto"/>
      </w:divBdr>
    </w:div>
    <w:div w:id="945699885">
      <w:bodyDiv w:val="1"/>
      <w:marLeft w:val="0"/>
      <w:marRight w:val="0"/>
      <w:marTop w:val="0"/>
      <w:marBottom w:val="0"/>
      <w:divBdr>
        <w:top w:val="none" w:sz="0" w:space="0" w:color="auto"/>
        <w:left w:val="none" w:sz="0" w:space="0" w:color="auto"/>
        <w:bottom w:val="none" w:sz="0" w:space="0" w:color="auto"/>
        <w:right w:val="none" w:sz="0" w:space="0" w:color="auto"/>
      </w:divBdr>
    </w:div>
    <w:div w:id="956834036">
      <w:bodyDiv w:val="1"/>
      <w:marLeft w:val="0"/>
      <w:marRight w:val="0"/>
      <w:marTop w:val="0"/>
      <w:marBottom w:val="0"/>
      <w:divBdr>
        <w:top w:val="none" w:sz="0" w:space="0" w:color="auto"/>
        <w:left w:val="none" w:sz="0" w:space="0" w:color="auto"/>
        <w:bottom w:val="none" w:sz="0" w:space="0" w:color="auto"/>
        <w:right w:val="none" w:sz="0" w:space="0" w:color="auto"/>
      </w:divBdr>
    </w:div>
    <w:div w:id="1260023253">
      <w:bodyDiv w:val="1"/>
      <w:marLeft w:val="0"/>
      <w:marRight w:val="0"/>
      <w:marTop w:val="0"/>
      <w:marBottom w:val="0"/>
      <w:divBdr>
        <w:top w:val="none" w:sz="0" w:space="0" w:color="auto"/>
        <w:left w:val="none" w:sz="0" w:space="0" w:color="auto"/>
        <w:bottom w:val="none" w:sz="0" w:space="0" w:color="auto"/>
        <w:right w:val="none" w:sz="0" w:space="0" w:color="auto"/>
      </w:divBdr>
    </w:div>
    <w:div w:id="1364132447">
      <w:bodyDiv w:val="1"/>
      <w:marLeft w:val="0"/>
      <w:marRight w:val="0"/>
      <w:marTop w:val="0"/>
      <w:marBottom w:val="0"/>
      <w:divBdr>
        <w:top w:val="none" w:sz="0" w:space="0" w:color="auto"/>
        <w:left w:val="none" w:sz="0" w:space="0" w:color="auto"/>
        <w:bottom w:val="none" w:sz="0" w:space="0" w:color="auto"/>
        <w:right w:val="none" w:sz="0" w:space="0" w:color="auto"/>
      </w:divBdr>
      <w:divsChild>
        <w:div w:id="79524203">
          <w:marLeft w:val="0"/>
          <w:marRight w:val="0"/>
          <w:marTop w:val="0"/>
          <w:marBottom w:val="0"/>
          <w:divBdr>
            <w:top w:val="none" w:sz="0" w:space="0" w:color="auto"/>
            <w:left w:val="none" w:sz="0" w:space="0" w:color="auto"/>
            <w:bottom w:val="none" w:sz="0" w:space="0" w:color="auto"/>
            <w:right w:val="none" w:sz="0" w:space="0" w:color="auto"/>
          </w:divBdr>
          <w:divsChild>
            <w:div w:id="70244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663489">
      <w:bodyDiv w:val="1"/>
      <w:marLeft w:val="0"/>
      <w:marRight w:val="0"/>
      <w:marTop w:val="0"/>
      <w:marBottom w:val="0"/>
      <w:divBdr>
        <w:top w:val="none" w:sz="0" w:space="0" w:color="auto"/>
        <w:left w:val="none" w:sz="0" w:space="0" w:color="auto"/>
        <w:bottom w:val="none" w:sz="0" w:space="0" w:color="auto"/>
        <w:right w:val="none" w:sz="0" w:space="0" w:color="auto"/>
      </w:divBdr>
    </w:div>
    <w:div w:id="1556548917">
      <w:bodyDiv w:val="1"/>
      <w:marLeft w:val="0"/>
      <w:marRight w:val="0"/>
      <w:marTop w:val="0"/>
      <w:marBottom w:val="0"/>
      <w:divBdr>
        <w:top w:val="none" w:sz="0" w:space="0" w:color="auto"/>
        <w:left w:val="none" w:sz="0" w:space="0" w:color="auto"/>
        <w:bottom w:val="none" w:sz="0" w:space="0" w:color="auto"/>
        <w:right w:val="none" w:sz="0" w:space="0" w:color="auto"/>
      </w:divBdr>
    </w:div>
    <w:div w:id="1556626242">
      <w:bodyDiv w:val="1"/>
      <w:marLeft w:val="0"/>
      <w:marRight w:val="0"/>
      <w:marTop w:val="0"/>
      <w:marBottom w:val="0"/>
      <w:divBdr>
        <w:top w:val="none" w:sz="0" w:space="0" w:color="auto"/>
        <w:left w:val="none" w:sz="0" w:space="0" w:color="auto"/>
        <w:bottom w:val="none" w:sz="0" w:space="0" w:color="auto"/>
        <w:right w:val="none" w:sz="0" w:space="0" w:color="auto"/>
      </w:divBdr>
    </w:div>
    <w:div w:id="1559899672">
      <w:bodyDiv w:val="1"/>
      <w:marLeft w:val="0"/>
      <w:marRight w:val="0"/>
      <w:marTop w:val="0"/>
      <w:marBottom w:val="0"/>
      <w:divBdr>
        <w:top w:val="none" w:sz="0" w:space="0" w:color="auto"/>
        <w:left w:val="none" w:sz="0" w:space="0" w:color="auto"/>
        <w:bottom w:val="none" w:sz="0" w:space="0" w:color="auto"/>
        <w:right w:val="none" w:sz="0" w:space="0" w:color="auto"/>
      </w:divBdr>
    </w:div>
    <w:div w:id="1625774593">
      <w:bodyDiv w:val="1"/>
      <w:marLeft w:val="0"/>
      <w:marRight w:val="0"/>
      <w:marTop w:val="0"/>
      <w:marBottom w:val="0"/>
      <w:divBdr>
        <w:top w:val="none" w:sz="0" w:space="0" w:color="auto"/>
        <w:left w:val="none" w:sz="0" w:space="0" w:color="auto"/>
        <w:bottom w:val="none" w:sz="0" w:space="0" w:color="auto"/>
        <w:right w:val="none" w:sz="0" w:space="0" w:color="auto"/>
      </w:divBdr>
    </w:div>
    <w:div w:id="1697198006">
      <w:bodyDiv w:val="1"/>
      <w:marLeft w:val="0"/>
      <w:marRight w:val="0"/>
      <w:marTop w:val="0"/>
      <w:marBottom w:val="0"/>
      <w:divBdr>
        <w:top w:val="none" w:sz="0" w:space="0" w:color="auto"/>
        <w:left w:val="none" w:sz="0" w:space="0" w:color="auto"/>
        <w:bottom w:val="none" w:sz="0" w:space="0" w:color="auto"/>
        <w:right w:val="none" w:sz="0" w:space="0" w:color="auto"/>
      </w:divBdr>
    </w:div>
    <w:div w:id="1728338483">
      <w:bodyDiv w:val="1"/>
      <w:marLeft w:val="0"/>
      <w:marRight w:val="0"/>
      <w:marTop w:val="0"/>
      <w:marBottom w:val="0"/>
      <w:divBdr>
        <w:top w:val="none" w:sz="0" w:space="0" w:color="auto"/>
        <w:left w:val="none" w:sz="0" w:space="0" w:color="auto"/>
        <w:bottom w:val="none" w:sz="0" w:space="0" w:color="auto"/>
        <w:right w:val="none" w:sz="0" w:space="0" w:color="auto"/>
      </w:divBdr>
    </w:div>
    <w:div w:id="1907448801">
      <w:bodyDiv w:val="1"/>
      <w:marLeft w:val="0"/>
      <w:marRight w:val="0"/>
      <w:marTop w:val="0"/>
      <w:marBottom w:val="0"/>
      <w:divBdr>
        <w:top w:val="none" w:sz="0" w:space="0" w:color="auto"/>
        <w:left w:val="none" w:sz="0" w:space="0" w:color="auto"/>
        <w:bottom w:val="none" w:sz="0" w:space="0" w:color="auto"/>
        <w:right w:val="none" w:sz="0" w:space="0" w:color="auto"/>
      </w:divBdr>
    </w:div>
    <w:div w:id="1918322999">
      <w:bodyDiv w:val="1"/>
      <w:marLeft w:val="0"/>
      <w:marRight w:val="0"/>
      <w:marTop w:val="0"/>
      <w:marBottom w:val="0"/>
      <w:divBdr>
        <w:top w:val="none" w:sz="0" w:space="0" w:color="auto"/>
        <w:left w:val="none" w:sz="0" w:space="0" w:color="auto"/>
        <w:bottom w:val="none" w:sz="0" w:space="0" w:color="auto"/>
        <w:right w:val="none" w:sz="0" w:space="0" w:color="auto"/>
      </w:divBdr>
    </w:div>
    <w:div w:id="2076278157">
      <w:bodyDiv w:val="1"/>
      <w:marLeft w:val="0"/>
      <w:marRight w:val="0"/>
      <w:marTop w:val="0"/>
      <w:marBottom w:val="0"/>
      <w:divBdr>
        <w:top w:val="none" w:sz="0" w:space="0" w:color="auto"/>
        <w:left w:val="none" w:sz="0" w:space="0" w:color="auto"/>
        <w:bottom w:val="none" w:sz="0" w:space="0" w:color="auto"/>
        <w:right w:val="none" w:sz="0" w:space="0" w:color="auto"/>
      </w:divBdr>
    </w:div>
    <w:div w:id="2081445720">
      <w:bodyDiv w:val="1"/>
      <w:marLeft w:val="0"/>
      <w:marRight w:val="0"/>
      <w:marTop w:val="0"/>
      <w:marBottom w:val="0"/>
      <w:divBdr>
        <w:top w:val="none" w:sz="0" w:space="0" w:color="auto"/>
        <w:left w:val="none" w:sz="0" w:space="0" w:color="auto"/>
        <w:bottom w:val="none" w:sz="0" w:space="0" w:color="auto"/>
        <w:right w:val="none" w:sz="0" w:space="0" w:color="auto"/>
      </w:divBdr>
    </w:div>
    <w:div w:id="2109541617">
      <w:bodyDiv w:val="1"/>
      <w:marLeft w:val="0"/>
      <w:marRight w:val="0"/>
      <w:marTop w:val="0"/>
      <w:marBottom w:val="0"/>
      <w:divBdr>
        <w:top w:val="none" w:sz="0" w:space="0" w:color="auto"/>
        <w:left w:val="none" w:sz="0" w:space="0" w:color="auto"/>
        <w:bottom w:val="none" w:sz="0" w:space="0" w:color="auto"/>
        <w:right w:val="none" w:sz="0" w:space="0" w:color="auto"/>
      </w:divBdr>
    </w:div>
    <w:div w:id="2132048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customXml" Target="ink/ink3.xml"/><Relationship Id="rId47" Type="http://schemas.openxmlformats.org/officeDocument/2006/relationships/image" Target="media/image32.png"/><Relationship Id="rId50" Type="http://schemas.openxmlformats.org/officeDocument/2006/relationships/customXml" Target="ink/ink7.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customXml" Target="ink/ink2.xml"/><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customXml" Target="ink/ink4.xm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0.png"/><Relationship Id="rId48" Type="http://schemas.openxmlformats.org/officeDocument/2006/relationships/customXml" Target="ink/ink6.xm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customXml" Target="ink/ink1.xml"/><Relationship Id="rId46" Type="http://schemas.openxmlformats.org/officeDocument/2006/relationships/customXml" Target="ink/ink5.xml"/><Relationship Id="rId20" Type="http://schemas.openxmlformats.org/officeDocument/2006/relationships/image" Target="media/image1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OL\AppData\Local\Microsoft\Office\16.0\DTS\en-US%7b2C78DBFF-A2B0-457B-854B-9DBDF002C260%7d\%7b3668C77C-1E94-4753-9EDF-581BC62B1321%7dtf02786999_win32.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0T14:41:04.753"/>
    </inkml:context>
    <inkml:brush xml:id="br0">
      <inkml:brushProperty name="width" value="0.35" units="cm"/>
      <inkml:brushProperty name="height" value="0.35" units="cm"/>
      <inkml:brushProperty name="color" value="#FFFFFF"/>
    </inkml:brush>
  </inkml:definitions>
  <inkml:trace contextRef="#ctx0" brushRef="#br0">3908 0 24575,'3'2'0,"-8"2"0,-11 4 0,-89 30 0,-58 19 0,-333 64 0,-9-24 0,338-66 0,136-26 0,-14 5 0,-80 4 0,270-61 0,-64 21 0,120-33 0,-258 84 0,-589 193 0,240-85 0,370-122 0,20-7 0,1 1 0,0 0 0,0 1 0,1 1 0,-1 0 0,1 1 0,-25 19 0,37-26 0,1 0 0,-1 0 0,1 1 0,-1-1 0,1 0 0,0 1 0,0-1 0,-1 1 0,1-1 0,0 1 0,0-1 0,1 1 0,-1 0 0,0 0 0,0-1 0,1 1 0,-1 0 0,1 0 0,-1 0 0,1 0 0,0-1 0,0 1 0,0 0 0,0 0 0,0 0 0,0 0 0,1 0 0,-1 0 0,1 0 0,-1-1 0,1 1 0,0 0 0,-1 0 0,1-1 0,0 1 0,0 0 0,0-1 0,2 2 0,5 5 0,-1-1 0,2 0 0,-1-1 0,1 0 0,17 9 0,5 4 0,-25-13 0,1 0 0,-1 0 0,0 1 0,-1-1 0,0 1 0,0 0 0,0 1 0,-1-1 0,6 15 0,2 9 0,9 38 0,-13-41 0,26 114 0,-22-82 0,24 67 0,-34-123 0,-1 1 0,1-1 0,0 0 0,0-1 0,0 1 0,5 7 0,-6-11 0,0 1 0,-1 0 0,1-1 0,0 1 0,0-1 0,-1 1 0,1-1 0,0 1 0,0-1 0,0 0 0,0 1 0,0-1 0,-1 0 0,1 0 0,0 0 0,0 1 0,0-1 0,0 0 0,0 0 0,0-1 0,0 1 0,0 0 0,0 0 0,0 0 0,-1 0 0,1-1 0,0 1 0,0 0 0,0-1 0,0 1 0,0-1 0,-1 1 0,1-1 0,0 1 0,0-1 0,-1 0 0,1 1 0,0-2 0,11-11 0,-1 0 0,-1-1 0,0 0 0,-1-1 0,0 0 0,-1-1 0,11-30 0,-5 14 0,16-38 0,40-139 0,-60 172 0,-2-2 0,-2 1 0,-1-1 0,-3 0 0,-2-67 0,0 104 0,-1 0 0,1 0 0,0 0 0,0 0 0,-1-1 0,1 1 0,-1 0 0,0 0 0,1 0 0,-1 0 0,0 0 0,0 0 0,0 1 0,-1-1 0,1 0 0,0 0 0,-1 1 0,1-1 0,-1 1 0,-2-2 0,2 2 0,-1 0 0,1 0 0,-1 0 0,0 1 0,0-1 0,1 1 0,-1 0 0,0 0 0,0 0 0,1 0 0,-1 0 0,0 0 0,0 1 0,1 0 0,-1-1 0,-4 3 0,-39 15 0,0 3 0,2 1 0,-75 52 0,25-16 0,-704 357 0,787-410 0,-1-1 0,0 0 0,0 0 0,0-2 0,-1 1 0,1-2 0,-1 1 0,1-2 0,-14 0 0,0-3 0,1-1 0,0-1 0,-35-12 0,-313-114 0,362 127 0,-35-17 0,44 20 0,0 0 0,1 0 0,-1 0 0,0 0 0,0 0 0,1-1 0,-1 1 0,1 0 0,-1-1 0,1 1 0,-1-1 0,1 0 0,0 1 0,0-1 0,0 0 0,-1-2 0,2 3 0,0 0 0,1 0 0,-1 0 0,0 0 0,1 0 0,-1 0 0,1 1 0,0-1 0,-1 0 0,1 0 0,0 1 0,-1-1 0,1 0 0,0 1 0,0-1 0,0 1 0,-1-1 0,1 1 0,0 0 0,0-1 0,0 1 0,0 0 0,0-1 0,0 1 0,0 0 0,0 0 0,0 0 0,0 0 0,1 0 0,33-6 0,1 1 0,66 2 0,-69 2 0,669 4 0,-694-3 0,4 0 0,-1 0 0,1 1 0,-1 1 0,1 0 0,16 5 0,-26-6 0,0-1 0,0 1 0,-1 0 0,1 0 0,0 0 0,-1 0 0,1 0 0,-1 1 0,1-1 0,-1 0 0,1 1 0,-1-1 0,0 1 0,0 0 0,0-1 0,0 1 0,0 0 0,0-1 0,0 1 0,-1 0 0,1 0 0,-1 0 0,1 0 0,-1 0 0,0 0 0,1 0 0,-1 0 0,0 0 0,0 0 0,-1 0 0,1-1 0,0 1 0,-1 0 0,1 0 0,-1 0 0,1 0 0,-3 3 0,-42 127-1365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5:39:51.844"/>
    </inkml:context>
    <inkml:brush xml:id="br0">
      <inkml:brushProperty name="width" value="0.35" units="cm"/>
      <inkml:brushProperty name="height" value="0.35" units="cm"/>
      <inkml:brushProperty name="color" value="#FFFFFF"/>
    </inkml:brush>
  </inkml:definitions>
  <inkml:trace contextRef="#ctx0" brushRef="#br0">0 0 24575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5:38:21.926"/>
    </inkml:context>
    <inkml:brush xml:id="br0">
      <inkml:brushProperty name="width" value="0.35" units="cm"/>
      <inkml:brushProperty name="height" value="0.35" units="cm"/>
      <inkml:brushProperty name="color" value="#FFFFFF"/>
    </inkml:brush>
  </inkml:definitions>
  <inkml:trace contextRef="#ctx0" brushRef="#br0">402 193 24575,'192'-48'0,"45"-8"0,-19 19-287,1 9 0,1 10 0,276 12 1,-326 21 444,-144-11-141,0 1 0,0 1 0,-1 2 0,29 12 0,-48-17 1,-1 0 0,1 0 0,-1 1 1,0 0-1,0 0 0,0 0 0,0 1 0,-1-1 0,0 1 0,0 0 0,0 1 0,-1-1 0,0 0 0,0 1 0,0 0 1,0 0-1,-1 0 0,0 0 0,0 0 0,-1 0 0,0 0 0,0 1 0,0-1 0,-1 8 0,0 3 39,0 1-1,-2-1 1,0 0-1,-1 0 1,0 0-1,-2 0 1,-11 29-1,-9 9-56,-3 0 0,-2-2 0,-70 93 0,-137 131 0,23-55-267,-9-9 0,-265 193-1,141-166 669,256-186-200,-192 82-1,201-98-200,47-21 0,-46 15 0,77-30 0,1-1 0,-1 0 0,0 0 0,1-1 0,-1 1 0,0-1 0,1 0 0,-1 0 0,0 0 0,0 0 0,1-1 0,-7-1 0,8 1 0,-1 0 0,1 0 0,0-1 0,0 1 0,0 0 0,0-1 0,0 1 0,0-1 0,1 0 0,-1 0 0,0 0 0,1 0 0,-1 0 0,1 0 0,0 0 0,0 0 0,0 0 0,0-1 0,0 1 0,-1-3 0,-1-7 0,1-1 0,0 1 0,0 0 0,1-1 0,1 1 0,0-1 0,4-23 0,2 0 0,19-57 0,23-50-241,7 3 0,83-152 0,170-250-483,144-169 724,-442 697 100,-1 1 237,0 0-1,-1-1 1,7-15 0,-14 27-337,-1 0 0,1 0 0,0 1 0,0-1 0,0 0 0,0 1 0,0-1 0,0 1 0,0-1 0,0 1 0,1 0 0,-1-1 0,1 1 0,-1 0 0,2-1 0,-2 2 0,0 0 0,-1-1 0,1 1 0,-1 0 0,1 0 0,0 0 0,-1 0 0,1 0 0,0 0 0,-1 1 0,1-1 0,-1 0 0,1 0 0,0 0 0,-1 0 0,1 1 0,-1-1 0,1 0 0,-1 1 0,1-1 0,-1 0 0,1 1 0,-1-1 0,1 1 0,-1-1 0,1 1 0,-1-1 0,1 1 0,1 3 0,0-1 0,0 0 0,-1 1 0,1 0 0,-1-1 0,0 1 0,0 0 0,0 0 0,-1-1 0,1 1 0,-1 0 0,0 0 0,0 4 0,-5 34 0,-2 0 0,-2-1 0,-19 56 0,-59 115 0,-64 41 0,132-224 0,9-11-1365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5:38:16.705"/>
    </inkml:context>
    <inkml:brush xml:id="br0">
      <inkml:brushProperty name="width" value="0.05" units="cm"/>
      <inkml:brushProperty name="height" value="0.05" units="cm"/>
      <inkml:brushProperty name="color" value="#FFFFFF"/>
    </inkml:brush>
  </inkml:definitions>
  <inkml:trace contextRef="#ctx0" brushRef="#br0">387 373 24575,'633'0'0,"-1606"0"0,937 5 0,35-5 0,0 0 0,1 0 0,-1 1 0,1-1 0,-1 0 0,1 0 0,-1 0 0,1 1 0,-1-1 0,1 0 0,-1 1 0,1-1 0,0 0 0,-1 1 0,1-1 0,-1 0 0,1 1 0,0-1 0,-1 1 0,1-1 0,0 1 0,-1 0 0,2 0 0,-1 0 0,0-1 0,0 1 0,1 0 0,-1 0 0,1-1 0,-1 1 0,1 0 0,-1-1 0,1 1 0,-1-1 0,1 1 0,-1 0 0,1-1 0,0 1 0,-1-1 0,1 0 0,0 1 0,0-1 0,-1 0 0,2 1 0,70 34 0,88 30 0,-157-64 0,155 45 0,-127-36 0,0-2 0,0 0 0,1-3 0,0 0 0,0-3 0,36 0 0,-56-2 0,-9 1 0,1-1 0,-1 1 0,1-1 0,-1 0 0,0 0 0,1-1 0,-1 1 0,1-1 0,-1 1 0,0-1 0,0 0 0,1 0 0,-1-1 0,0 1 0,3-3 0,-6 4 0,0-1 0,1 1 0,-1 0 0,0-1 0,0 1 0,0-1 0,0 1 0,0-1 0,0 1 0,0 0 0,0-1 0,0 1 0,0-1 0,0 1 0,0-1 0,0 1 0,0-1 0,0 1 0,-1 0 0,1-1 0,0 1 0,0-1 0,0 1 0,-1 0 0,1-1 0,0 1 0,-1 0 0,1-1 0,0 1 0,-1 0 0,1-1 0,0 1 0,-1 0 0,1 0 0,0-1 0,-1 1 0,1 0 0,-2 0 0,-17-9 0,18 9 0,-192-65 0,182 61 0,0-1 0,0 0 0,1-1 0,-1 0 0,-10-9 0,-18-9 0,38 23 0,-1 0 0,0 0 0,1 0 0,-1 0 0,1 0 0,-1-1 0,1 1 0,-1 0 0,1-1 0,0 1 0,0-1 0,0 1 0,0-1 0,0 0 0,0 1 0,0-1 0,0 0 0,1 0 0,-2-2 0,2 0 0,0 0 0,0 0 0,0 0 0,0 0 0,1 0 0,0 0 0,1-3 0,-1 3 0,0 0 0,0 0 0,-1-1 0,1 1 0,-1 0 0,0 0 0,0 0 0,-1-7 0,0 10 0,1 0 0,0-1 0,-1 1 0,1 0 0,-1-1 0,0 1 0,1 0 0,-1 0 0,0-1 0,0 1 0,0 0 0,0 0 0,1 0 0,-2 0 0,1 0 0,0 0 0,0 1 0,0-1 0,0 0 0,0 1 0,-1-1 0,1 0 0,0 1 0,-1-1 0,1 1 0,0 0 0,-1-1 0,1 1 0,-1 0 0,1 0 0,0 0 0,-1 0 0,1 0 0,-1 0 0,1 1 0,0-1 0,-1 0 0,1 1 0,0-1 0,-1 1 0,1-1 0,-2 2 0,-4 1 0,-1 0 0,1 1 0,0 0 0,1 0 0,-1 1 0,-6 5 0,4-1 0,0 0 0,1 1 0,0 0 0,0 1 0,1 0 0,0 0 0,-8 20 0,14-30 0,1 1 0,-1 0 0,0 0 0,1 0 0,-1 0 0,1 0 0,0 0 0,-1 0 0,1 0 0,0 0 0,0 0 0,1 4 0,-1-6 0,0 1 0,1-1 0,-1 1 0,0-1 0,1 0 0,-1 1 0,0-1 0,1 1 0,-1-1 0,1 0 0,-1 1 0,0-1 0,1 0 0,-1 0 0,1 1 0,-1-1 0,1 0 0,-1 0 0,1 0 0,-1 0 0,1 1 0,-1-1 0,1 0 0,-1 0 0,1 0 0,-1 0 0,1 0 0,-1 0 0,1 0 0,0-1 0,7-1 0,0 0 0,-1-1 0,1 0 0,-1-1 0,8-4 0,9-4 0,80-23 0,-104 35 0,1-1 0,-1 1 0,1 0 0,-1-1 0,1 1 0,0-1 0,-1 1 0,1 0 0,0-1 0,-1 1 0,1 0 0,0 0 0,-1 0 0,1 0 0,0-1 0,0 1 0,-1 0 0,1 0 0,0 0 0,0 0 0,-1 1 0,1-1 0,0 0 0,-1 0 0,1 0 0,0 0 0,-1 1 0,1-1 0,0 0 0,0 1 0,-1 1 0,0-1 0,0 1 0,-1-1 0,1 0 0,0 1 0,-1-1 0,0 0 0,1 0 0,-1 1 0,1-1 0,-1 0 0,0 0 0,-1 2 0,-36 40 0,14-20 0,18-16 0,17-15 0,37-30 0,2 2 0,72-38 0,-30 18 0,-71 42 0,-11 7 0,1 0 0,0 0 0,0 1 0,1 0 0,-1 1 0,1 0 0,18-4 0,-29 9 0,0 0 0,0-1 0,-1 1 0,1 0 0,0 0 0,0 0 0,0 0 0,0 0 0,0 0 0,-1 0 0,1 0 0,0 0 0,0 1 0,0-1 0,0 0 0,0 0 0,-1 1 0,1-1 0,0 0 0,0 1 0,-1-1 0,1 1 0,0-1 0,-1 1 0,1 0 0,0-1 0,-1 1 0,1-1 0,-1 1 0,1 1 0,0 0 0,-1 0 0,1 0 0,-1 0 0,0 0 0,0 0 0,0 0 0,0 0 0,0-1 0,-1 1 0,1 0 0,0 0 0,-2 4 0,-3 7 0,-1 0 0,-13 23 0,18-34 0,-26 40 0,20-34 0,0 1 0,1 1 0,1-1 0,-1 1 0,2 0 0,-1 1 0,-2 11 0,6-21 0,1 0 0,0 1 0,-1-1 0,1 0 0,0 0 0,0 1 0,0-1 0,0 0 0,0 1 0,0-1 0,1 0 0,-1 1 0,0-1 0,1 0 0,-1 1 0,0-1 0,1 0 0,0 0 0,-1 0 0,1 0 0,0 1 0,0-1 0,-1 0 0,1 0 0,0 0 0,1 1 0,1-1 0,-1 0 0,1 0 0,-1 0 0,1 0 0,-1 0 0,1-1 0,-1 1 0,1-1 0,0 1 0,-1-1 0,1 0 0,4 0 0,3-1 0,1-1 0,-1 0 0,0 0 0,0-1 0,18-7 0,3-6 0,-2-2 0,44-33 0,-11 6 0,13-6 0,154-98 0,-164 109 0,-41 24 0,1 1 0,0 1 0,1 1 0,45-16 0,-69 28 0,-1 0 0,1 1 0,-1-1 0,1 1 0,-1 0 0,1 0 0,-1-1 0,1 1 0,0 0 0,-1 0 0,1 0 0,-1 1 0,1-1 0,-1 0 0,1 0 0,-1 1 0,1-1 0,-1 1 0,1 0 0,-1-1 0,1 1 0,-1 0 0,2 1 0,-2-1 0,0 1 0,0-1 0,-1 1 0,1 0 0,0-1 0,0 1 0,-1 0 0,1-1 0,-1 1 0,0 0 0,0 0 0,1 0 0,-1-1 0,0 1 0,0 0 0,-1 3 0,-1 8 0,-1-1 0,0 0 0,-1 0 0,-6 15 0,-26 59 0,-4-2 0,-81 127 0,25-66 0,86-127 0,21-24 0,24-28 0,132-191 0,10-13 0,-142 192 0,-33 43 0,0 0 0,0-1 0,0 1 0,-1 0 0,1 0 0,-1-1 0,0 1 0,0-1 0,0 1 0,-1-1 0,1 1 0,-1-1 0,0-4 0,0 6 0,-1 1 0,1 0 0,-1-1 0,1 1 0,-1 0 0,0 0 0,0 0 0,0 0 0,0 0 0,1-1 0,-2 2 0,1-1 0,0 0 0,0 0 0,0 0 0,0 0 0,0 1 0,-1-1 0,1 0 0,0 1 0,-1 0 0,1-1 0,0 1 0,-1-1 0,1 1 0,0 0 0,-1 0 0,1 0 0,-1 0 0,1 0 0,0 0 0,-1 0 0,-1 1 0,-6 0 0,0 0 0,1 1 0,-1 0 0,-8 4 0,-22 11 0,1 1 0,0 3 0,2 1 0,-48 37 0,-3 1 0,-45 28 0,-174 107 0,289-186 0,-125 78 0,140-86 0,0 0 0,1 1 0,-1-1 0,0 0 0,1 0 0,-1 1 0,1-1 0,0 1 0,0 0 0,-1-1 0,1 1 0,0 0 0,-1 3 0,2-5 0,0 0 0,0 0 0,0 0 0,0 0 0,0 1 0,0-1 0,0 0 0,0 0 0,0 0 0,0 0 0,0 1 0,1-1 0,-1 0 0,0 0 0,0 0 0,0 0 0,0 0 0,0 0 0,0 1 0,1-1 0,-1 0 0,0 0 0,0 0 0,0 0 0,0 0 0,0 0 0,1 0 0,-1 0 0,0 0 0,0 0 0,0 0 0,0 0 0,1 0 0,-1 0 0,0 0 0,0 0 0,0 0 0,0 0 0,1 0 0,-1 0 0,0 0 0,0 0 0,0 0 0,1 0 0,18-8 0,29-21 0,-2-2 0,-2-3 0,60-56 0,-75 64 0,81-76 0,-84 70 0,-24 29 0,-4 4 0,-14 18 0,-2 4 0,0 1 0,2 0 0,1 1 0,1 0 0,1 1 0,-19 53 0,32-78 0,0 0 0,-1 0 0,1 0 0,0 0 0,-1 0 0,1 0 0,0 0 0,0 0 0,0 0 0,0 0 0,0-1 0,0 1 0,0 0 0,0 0 0,1 0 0,-1 0 0,0 0 0,1 0 0,-1 0 0,1 1 0,-1-2 0,1 0 0,-1 1 0,1-1 0,0 0 0,-1 0 0,1 1 0,-1-1 0,1 0 0,-1 0 0,1 0 0,0 0 0,-1 0 0,1 0 0,-1 0 0,1 0 0,0 0 0,-1 0 0,1 0 0,-1 0 0,1 0 0,0 0 0,0-1 0,4-1 0,-1 0 0,1 0 0,-1-1 0,0 1 0,0-1 0,6-5 0,89-99 0,-68 71 0,1 2 0,39-32 0,-62 58-120,24-17 373,-32 24-336,1 0-1,-1 0 1,1 1 0,0-1 0,-1 0-1,1 0 1,0 1 0,-1-1 0,1 1 0,0 0-1,0-1 1,0 1 0,-1 0 0,1 0 0,0 0-1,0 0 1,3 1 0,4 4-6743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15:38:11.813"/>
    </inkml:context>
    <inkml:brush xml:id="br0">
      <inkml:brushProperty name="width" value="0.05" units="cm"/>
      <inkml:brushProperty name="height" value="0.05" units="cm"/>
      <inkml:brushProperty name="color" value="#FFFFFF"/>
    </inkml:brush>
  </inkml:definitions>
  <inkml:trace contextRef="#ctx0" brushRef="#br0">1 1102 24575,'44'-10'0,"68"-26"0,-25 6 0,543-124 0,-70 22 0,149-24 0,-565 122 0,-104 23 0,1 1 0,0 2 0,80-5 0,62 2 0,1 1 0,-131 9 0,1-3 0,-1-2 0,-1-2 0,64-19 0,-61 10 0,-2-3 0,0-2 0,-1-3 0,93-60 0,-8 13 0,-99 54 0,0-2 0,64-44 0,-99 62 0,-1 0 0,0 0 0,0 0 0,0 0 0,0 0 0,0 0 0,0 0 0,0-1 0,-1 1 0,1-1 0,1-3 0,-3 4 0,0 1 0,0 0 0,0 0 0,0 0 0,0 0 0,0 0 0,0 0 0,0 0 0,0 0 0,-1 0 0,1 0 0,0 0 0,-1 0 0,1 0 0,-1 0 0,1 0 0,-1 0 0,1 0 0,-1 0 0,0 1 0,1-1 0,-1 0 0,0 0 0,0 1 0,0-1 0,0 0 0,1 1 0,-1-1 0,0 1 0,0-1 0,0 1 0,0 0 0,-2-1 0,-14-6 0,0 1 0,0 1 0,0 1 0,-1 0 0,-21-1 0,-94-2 0,99 7 0,-53 0 0,0 4 0,0 4 0,-113 26 0,14-4 0,-10 2 0,152-21 0,-73 32 0,13-5 0,77-29 0,1 1 0,-27 13 0,45-19 0,1 0 0,0 0 0,0 1 0,0 0 0,1 0 0,0 1 0,0 0 0,0 0 0,0 0 0,1 1 0,-6 10 0,-5 6-93,11-18 128,1 1 1,0-1-1,0 1 0,0 0 0,-4 10 0,8-15-72,0 0 0,-1 1 0,1-1 0,0 0 0,0 0 0,0 0 0,0 0 0,0 0 0,0 0 0,0 0 0,0 0-1,0 1 1,1-1 0,-1 0 0,0 0 0,1 0 0,-1 0 0,0 0 0,1 0 0,0 0 0,-1 0 0,1 0-1,-1-1 1,1 1 0,0 0 0,0 0 0,0 0 0,-1-1 0,1 1 0,0 0 0,0-1 0,0 1 0,0-1-1,0 1 1,0-1 0,0 1 0,0-1 0,0 0 0,3 1 0,13 3-6789</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15:38:04.546"/>
    </inkml:context>
    <inkml:brush xml:id="br0">
      <inkml:brushProperty name="width" value="0.3" units="cm"/>
      <inkml:brushProperty name="height" value="0.6" units="cm"/>
      <inkml:brushProperty name="color" value="#E6E6E6"/>
      <inkml:brushProperty name="tip" value="rectangle"/>
      <inkml:brushProperty name="rasterOp" value="maskPen"/>
      <inkml:brushProperty name="ignorePressure" value="1"/>
    </inkml:brush>
  </inkml:definitions>
  <inkml:trace contextRef="#ctx0" brushRef="#br0">0 172,'23'-2,"0"-1,0-1,-1 0,44-17,-13 5,-42 13,118-35,266-40,-359 76,42 3,-46 0,-15-1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15:38:03.201"/>
    </inkml:context>
    <inkml:brush xml:id="br0">
      <inkml:brushProperty name="width" value="0.3" units="cm"/>
      <inkml:brushProperty name="height" value="0.6" units="cm"/>
      <inkml:brushProperty name="color" value="#E6E6E6"/>
      <inkml:brushProperty name="tip" value="rectangle"/>
      <inkml:brushProperty name="rasterOp" value="maskPen"/>
      <inkml:brushProperty name="ignorePressure" value="1"/>
    </inkml:brush>
  </inkml:definitions>
  <inkml:trace contextRef="#ctx0" brushRef="#br0">0 1182,'11'-18,"1"1,0 0,1 1,1 0,17-14,9-12,571-547,-590 570,7-6,85-71,-94 81,-2-1,24-27,-31 33,-1 0,1 0,1 1,-1 1,2 0,-1 1,1 0,0 0,14-5,11-1,56-14,12-3,66-29,-157 54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FCE028-A3B2-44F1-ABF9-68BBCF2213A8}">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8219980-FB07-4898-8D24-31AF1CE87708}">
  <ds:schemaRefs>
    <ds:schemaRef ds:uri="http://schemas.openxmlformats.org/officeDocument/2006/bibliography"/>
  </ds:schemaRefs>
</ds:datastoreItem>
</file>

<file path=customXml/itemProps4.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{3668C77C-1E94-4753-9EDF-581BC62B1321}tf02786999_win32</Template>
  <TotalTime>3</TotalTime>
  <Pages>11</Pages>
  <Words>57</Words>
  <Characters>331</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AMOL</dc:creator>
  <cp:keywords/>
  <dc:description/>
  <cp:lastModifiedBy>amolthakur004@gmail.com</cp:lastModifiedBy>
  <cp:revision>4</cp:revision>
  <dcterms:created xsi:type="dcterms:W3CDTF">2022-12-30T14:39:00Z</dcterms:created>
  <dcterms:modified xsi:type="dcterms:W3CDTF">2022-12-30T14:41:00Z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